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783CF108" w14:textId="676700E4" w:rsidR="00933A2C" w:rsidRDefault="00914B96" w:rsidP="00032769">
      <w:pPr>
        <w:pStyle w:val="divonlyName"/>
        <w:pBdr>
          <w:top w:val="single" w:sz="8" w:space="0" w:color="000000"/>
          <w:bottom w:val="none" w:sz="0" w:space="1" w:color="auto"/>
        </w:pBdr>
        <w:spacing w:before="240" w:after="240" w:line="276" w:lineRule="auto"/>
        <w:jc w:val="center"/>
        <w:rPr>
          <w:b/>
          <w:bCs/>
          <w:smallCaps/>
          <w:color w:val="000000"/>
          <w:sz w:val="48"/>
          <w:szCs w:val="48"/>
        </w:rPr>
      </w:pPr>
      <w:r>
        <w:rPr>
          <w:rStyle w:val="span"/>
          <w:b/>
          <w:bCs/>
          <w:smallCaps/>
          <w:color w:val="000000"/>
          <w:sz w:val="48"/>
          <w:szCs w:val="48"/>
        </w:rPr>
        <w:t>Ben</w:t>
      </w:r>
      <w:r w:rsidR="00933A2C">
        <w:rPr>
          <w:b/>
          <w:bCs/>
          <w:smallCaps/>
          <w:color w:val="000000"/>
          <w:sz w:val="48"/>
          <w:szCs w:val="48"/>
        </w:rPr>
        <w:t xml:space="preserve"> </w:t>
      </w:r>
      <w:r w:rsidR="00933A2C">
        <w:rPr>
          <w:rStyle w:val="span"/>
          <w:b/>
          <w:bCs/>
          <w:smallCaps/>
          <w:color w:val="000000"/>
          <w:sz w:val="48"/>
          <w:szCs w:val="48"/>
        </w:rPr>
        <w:t>Nguyen</w:t>
      </w:r>
    </w:p>
    <w:p w14:paraId="54F7A848" w14:textId="77777777" w:rsidR="00933A2C" w:rsidRDefault="00933A2C" w:rsidP="00032769">
      <w:pPr>
        <w:pStyle w:val="divdocumentdivlowerborderupper"/>
        <w:spacing w:after="10" w:line="276" w:lineRule="auto"/>
      </w:pPr>
      <w:r>
        <w:t> </w:t>
      </w:r>
    </w:p>
    <w:p w14:paraId="3BFFAD0B" w14:textId="77777777" w:rsidR="00933A2C" w:rsidRDefault="00933A2C" w:rsidP="00032769">
      <w:pPr>
        <w:pStyle w:val="divdocumentdivlowerborder"/>
        <w:spacing w:line="276" w:lineRule="auto"/>
      </w:pPr>
      <w:r>
        <w:t> </w:t>
      </w:r>
    </w:p>
    <w:p w14:paraId="5A9E657F" w14:textId="77777777" w:rsidR="00933A2C" w:rsidRDefault="00933A2C" w:rsidP="00032769">
      <w:pPr>
        <w:pStyle w:val="div"/>
        <w:spacing w:line="276" w:lineRule="auto"/>
        <w:rPr>
          <w:sz w:val="0"/>
          <w:szCs w:val="0"/>
        </w:rPr>
      </w:pPr>
      <w:r>
        <w:rPr>
          <w:sz w:val="0"/>
          <w:szCs w:val="0"/>
        </w:rPr>
        <w:t> </w:t>
      </w:r>
    </w:p>
    <w:p w14:paraId="09A8A590" w14:textId="5E31DB89" w:rsidR="00933A2C" w:rsidRDefault="00933A2C" w:rsidP="00032769">
      <w:pPr>
        <w:spacing w:before="200" w:line="276" w:lineRule="auto"/>
        <w:jc w:val="center"/>
        <w:textAlignment w:val="auto"/>
        <w:rPr>
          <w:rStyle w:val="divdocumentdivaddressli"/>
          <w:sz w:val="22"/>
          <w:szCs w:val="22"/>
        </w:rPr>
      </w:pPr>
      <w:r>
        <w:rPr>
          <w:rStyle w:val="span"/>
          <w:vanish/>
          <w:sz w:val="22"/>
          <w:szCs w:val="22"/>
        </w:rPr>
        <w:t> </w:t>
      </w:r>
      <w:r>
        <w:rPr>
          <w:rStyle w:val="span"/>
          <w:sz w:val="22"/>
          <w:szCs w:val="22"/>
        </w:rPr>
        <w:t>Vancouver BC</w:t>
      </w:r>
      <w:r>
        <w:rPr>
          <w:rStyle w:val="divdocumentdivaddressli"/>
          <w:sz w:val="22"/>
          <w:szCs w:val="22"/>
        </w:rPr>
        <w:t xml:space="preserve"> </w:t>
      </w:r>
      <w:r>
        <w:rPr>
          <w:rStyle w:val="documentbullet"/>
        </w:rPr>
        <w:t>♦</w:t>
      </w:r>
      <w:r>
        <w:rPr>
          <w:rStyle w:val="divdocumentdivaddressli"/>
          <w:sz w:val="22"/>
          <w:szCs w:val="22"/>
        </w:rPr>
        <w:t> </w:t>
      </w:r>
      <w:r>
        <w:rPr>
          <w:rStyle w:val="span"/>
          <w:sz w:val="22"/>
          <w:szCs w:val="22"/>
        </w:rPr>
        <w:t>6048309097</w:t>
      </w:r>
      <w:r>
        <w:rPr>
          <w:rStyle w:val="divdocumentdivaddressli"/>
          <w:sz w:val="22"/>
          <w:szCs w:val="22"/>
        </w:rPr>
        <w:t xml:space="preserve"> </w:t>
      </w:r>
      <w:r>
        <w:rPr>
          <w:rStyle w:val="documentbullet"/>
        </w:rPr>
        <w:t>♦</w:t>
      </w:r>
      <w:r>
        <w:rPr>
          <w:rStyle w:val="divdocumentdivaddressli"/>
          <w:sz w:val="22"/>
          <w:szCs w:val="22"/>
        </w:rPr>
        <w:t> </w:t>
      </w:r>
      <w:r w:rsidR="00B5513F">
        <w:rPr>
          <w:rStyle w:val="span"/>
        </w:rPr>
        <w:t>bennnguyen.04</w:t>
      </w:r>
      <w:r>
        <w:rPr>
          <w:rStyle w:val="span"/>
          <w:sz w:val="22"/>
          <w:szCs w:val="22"/>
        </w:rPr>
        <w:t>@gmail.com</w:t>
      </w:r>
      <w:r>
        <w:rPr>
          <w:rStyle w:val="divdocumentdivaddressli"/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</w:p>
    <w:p w14:paraId="1D586F40" w14:textId="1383D1C2" w:rsidR="00933A2C" w:rsidRPr="007D4544" w:rsidRDefault="003F3BAD" w:rsidP="00032769">
      <w:pPr>
        <w:pStyle w:val="divdocumentdivheading"/>
        <w:tabs>
          <w:tab w:val="left" w:pos="3717"/>
          <w:tab w:val="left" w:pos="10760"/>
        </w:tabs>
        <w:spacing w:before="260" w:line="276" w:lineRule="auto"/>
        <w:rPr>
          <w:b/>
          <w:bCs/>
          <w:smallCaps/>
          <w:sz w:val="28"/>
          <w:szCs w:val="28"/>
        </w:rPr>
      </w:pPr>
      <w:r w:rsidRPr="007D4544">
        <w:rPr>
          <w:b/>
          <w:bCs/>
          <w:smallCaps/>
          <w:sz w:val="28"/>
          <w:szCs w:val="28"/>
        </w:rPr>
        <w:t>PROFESSIONAL SUMMARY</w:t>
      </w:r>
    </w:p>
    <w:p w14:paraId="35FAC183" w14:textId="7C9335AF" w:rsidR="00933A2C" w:rsidRPr="007D4544" w:rsidRDefault="003F3BAD" w:rsidP="00032769">
      <w:pPr>
        <w:pStyle w:val="divdocumentsinglecolumn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7D4544">
        <w:rPr>
          <w:sz w:val="28"/>
          <w:szCs w:val="28"/>
        </w:rPr>
        <w:t xml:space="preserve">First year University student looking to bring keen people skills and strong work ethic to the </w:t>
      </w:r>
      <w:r w:rsidR="005C7C8A">
        <w:rPr>
          <w:sz w:val="28"/>
          <w:szCs w:val="28"/>
        </w:rPr>
        <w:t>team.</w:t>
      </w:r>
    </w:p>
    <w:p w14:paraId="4A791AE6" w14:textId="763118B1" w:rsidR="00933A2C" w:rsidRPr="007D4544" w:rsidRDefault="00933A2C" w:rsidP="00032769">
      <w:pPr>
        <w:pStyle w:val="divdocumentsinglecolumn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7D4544">
        <w:rPr>
          <w:sz w:val="28"/>
          <w:szCs w:val="28"/>
        </w:rPr>
        <w:t>Fluent in English, Vietnamese</w:t>
      </w:r>
      <w:r w:rsidR="0082272E">
        <w:rPr>
          <w:sz w:val="28"/>
          <w:szCs w:val="28"/>
        </w:rPr>
        <w:t>.</w:t>
      </w:r>
    </w:p>
    <w:p w14:paraId="233D81E6" w14:textId="0C155974" w:rsidR="003F3BAD" w:rsidRPr="007D4544" w:rsidRDefault="003F3BAD" w:rsidP="00032769">
      <w:pPr>
        <w:pStyle w:val="divdocumentsinglecolumn"/>
        <w:spacing w:before="240" w:line="276" w:lineRule="auto"/>
        <w:rPr>
          <w:b/>
          <w:bCs/>
          <w:sz w:val="28"/>
          <w:szCs w:val="28"/>
        </w:rPr>
      </w:pPr>
      <w:r w:rsidRPr="007D4544">
        <w:rPr>
          <w:b/>
          <w:bCs/>
          <w:sz w:val="28"/>
          <w:szCs w:val="28"/>
        </w:rPr>
        <w:t>EDUCATION:</w:t>
      </w:r>
    </w:p>
    <w:p w14:paraId="6FFC80B8" w14:textId="447D7D69" w:rsidR="00D45F13" w:rsidRPr="00032769" w:rsidRDefault="00D45F13" w:rsidP="00032769">
      <w:pPr>
        <w:pStyle w:val="divdocumentsinglecolumn"/>
        <w:numPr>
          <w:ilvl w:val="0"/>
          <w:numId w:val="11"/>
        </w:numPr>
        <w:spacing w:line="276" w:lineRule="auto"/>
        <w:rPr>
          <w:sz w:val="28"/>
          <w:szCs w:val="28"/>
        </w:rPr>
      </w:pPr>
      <w:r w:rsidRPr="00C22D49">
        <w:rPr>
          <w:sz w:val="28"/>
          <w:szCs w:val="28"/>
        </w:rPr>
        <w:t>Simon Fraser University</w:t>
      </w:r>
      <w:r w:rsidR="00032769" w:rsidRPr="00C22D49">
        <w:rPr>
          <w:sz w:val="28"/>
          <w:szCs w:val="28"/>
        </w:rPr>
        <w:tab/>
      </w:r>
      <w:r w:rsidR="00032769" w:rsidRPr="00C22D49">
        <w:rPr>
          <w:sz w:val="28"/>
          <w:szCs w:val="28"/>
        </w:rPr>
        <w:tab/>
      </w:r>
      <w:r w:rsidR="00032769">
        <w:rPr>
          <w:sz w:val="28"/>
          <w:szCs w:val="28"/>
        </w:rPr>
        <w:tab/>
      </w:r>
      <w:r w:rsidR="00032769">
        <w:rPr>
          <w:sz w:val="28"/>
          <w:szCs w:val="28"/>
        </w:rPr>
        <w:tab/>
      </w:r>
      <w:r w:rsidR="00032769">
        <w:rPr>
          <w:sz w:val="28"/>
          <w:szCs w:val="28"/>
        </w:rPr>
        <w:tab/>
      </w:r>
      <w:r w:rsidR="00032769">
        <w:rPr>
          <w:sz w:val="28"/>
          <w:szCs w:val="28"/>
        </w:rPr>
        <w:tab/>
        <w:t xml:space="preserve">       </w:t>
      </w:r>
      <w:r w:rsidRPr="00032769">
        <w:rPr>
          <w:sz w:val="28"/>
          <w:szCs w:val="28"/>
        </w:rPr>
        <w:t>Expected Graduation 202</w:t>
      </w:r>
      <w:r w:rsidR="006E6C36">
        <w:rPr>
          <w:sz w:val="28"/>
          <w:szCs w:val="28"/>
        </w:rPr>
        <w:t>7</w:t>
      </w:r>
    </w:p>
    <w:p w14:paraId="33C76753" w14:textId="4E86E01D" w:rsidR="00D45F13" w:rsidRPr="007D4544" w:rsidRDefault="00D45F13" w:rsidP="00032769">
      <w:pPr>
        <w:pStyle w:val="divdocumentsinglecolumn"/>
        <w:spacing w:before="240" w:line="276" w:lineRule="auto"/>
        <w:rPr>
          <w:b/>
          <w:bCs/>
          <w:sz w:val="28"/>
          <w:szCs w:val="28"/>
        </w:rPr>
      </w:pPr>
      <w:r w:rsidRPr="007D4544">
        <w:rPr>
          <w:b/>
          <w:bCs/>
          <w:sz w:val="28"/>
          <w:szCs w:val="28"/>
        </w:rPr>
        <w:t>CORE QUALIFICATION</w:t>
      </w:r>
    </w:p>
    <w:tbl>
      <w:tblPr>
        <w:tblStyle w:val="divdocument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380"/>
        <w:gridCol w:w="5380"/>
      </w:tblGrid>
      <w:tr w:rsidR="00D45F13" w:rsidRPr="007D4544" w14:paraId="3FFDD6BF" w14:textId="77777777" w:rsidTr="007D1739">
        <w:tc>
          <w:tcPr>
            <w:tcW w:w="53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976462E" w14:textId="77777777" w:rsidR="00D45F13" w:rsidRPr="007D4544" w:rsidRDefault="00D45F13" w:rsidP="00032769">
            <w:pPr>
              <w:pStyle w:val="divdocumentulli"/>
              <w:numPr>
                <w:ilvl w:val="0"/>
                <w:numId w:val="1"/>
              </w:numPr>
              <w:spacing w:line="276" w:lineRule="auto"/>
              <w:ind w:left="460" w:hanging="210"/>
              <w:rPr>
                <w:sz w:val="28"/>
                <w:szCs w:val="28"/>
              </w:rPr>
            </w:pPr>
            <w:r w:rsidRPr="007D4544">
              <w:rPr>
                <w:sz w:val="28"/>
                <w:szCs w:val="28"/>
              </w:rPr>
              <w:t xml:space="preserve">Customer Service </w:t>
            </w:r>
          </w:p>
          <w:p w14:paraId="5A035DF0" w14:textId="13BD8A7B" w:rsidR="00D45F13" w:rsidRPr="007D4544" w:rsidRDefault="00D45F13" w:rsidP="00032769">
            <w:pPr>
              <w:pStyle w:val="divdocumentulli"/>
              <w:numPr>
                <w:ilvl w:val="0"/>
                <w:numId w:val="1"/>
              </w:numPr>
              <w:spacing w:line="276" w:lineRule="auto"/>
              <w:ind w:left="460" w:hanging="210"/>
              <w:rPr>
                <w:sz w:val="28"/>
                <w:szCs w:val="28"/>
              </w:rPr>
            </w:pPr>
            <w:r w:rsidRPr="007D4544">
              <w:rPr>
                <w:sz w:val="28"/>
                <w:szCs w:val="28"/>
              </w:rPr>
              <w:t>Team Collaboration</w:t>
            </w:r>
          </w:p>
          <w:p w14:paraId="4E37A9D6" w14:textId="77777777" w:rsidR="00D45F13" w:rsidRPr="007D4544" w:rsidRDefault="00D45F13" w:rsidP="00032769">
            <w:pPr>
              <w:pStyle w:val="divdocumentulli"/>
              <w:numPr>
                <w:ilvl w:val="0"/>
                <w:numId w:val="1"/>
              </w:numPr>
              <w:spacing w:line="276" w:lineRule="auto"/>
              <w:ind w:left="460" w:hanging="210"/>
              <w:rPr>
                <w:sz w:val="28"/>
                <w:szCs w:val="28"/>
              </w:rPr>
            </w:pPr>
            <w:r w:rsidRPr="007D4544">
              <w:rPr>
                <w:sz w:val="28"/>
                <w:szCs w:val="28"/>
              </w:rPr>
              <w:t>Time-flexibility</w:t>
            </w:r>
          </w:p>
          <w:p w14:paraId="487B54ED" w14:textId="77777777" w:rsidR="00D45F13" w:rsidRPr="007D4544" w:rsidRDefault="00D45F13" w:rsidP="00032769">
            <w:pPr>
              <w:pStyle w:val="spanpaddedline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5380" w:type="dxa"/>
            <w:tcBorders>
              <w:left w:val="single" w:sz="8" w:space="0" w:color="FEFDFD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E75EE4D" w14:textId="3CBAF398" w:rsidR="00D45F13" w:rsidRPr="007D4544" w:rsidRDefault="00573400" w:rsidP="00032769">
            <w:pPr>
              <w:pStyle w:val="divdocumentulli"/>
              <w:numPr>
                <w:ilvl w:val="0"/>
                <w:numId w:val="2"/>
              </w:numPr>
              <w:spacing w:line="276" w:lineRule="auto"/>
              <w:ind w:left="460" w:hanging="210"/>
              <w:rPr>
                <w:sz w:val="28"/>
                <w:szCs w:val="28"/>
              </w:rPr>
            </w:pPr>
            <w:r w:rsidRPr="007D4544">
              <w:rPr>
                <w:sz w:val="28"/>
                <w:szCs w:val="28"/>
              </w:rPr>
              <w:t>Problem Solving</w:t>
            </w:r>
          </w:p>
          <w:p w14:paraId="4D43D085" w14:textId="77777777" w:rsidR="00D45F13" w:rsidRPr="007D4544" w:rsidRDefault="00D45F13" w:rsidP="00032769">
            <w:pPr>
              <w:pStyle w:val="divdocumentulli"/>
              <w:numPr>
                <w:ilvl w:val="0"/>
                <w:numId w:val="2"/>
              </w:numPr>
              <w:spacing w:line="276" w:lineRule="auto"/>
              <w:ind w:left="460" w:hanging="210"/>
              <w:rPr>
                <w:sz w:val="28"/>
                <w:szCs w:val="28"/>
              </w:rPr>
            </w:pPr>
            <w:r w:rsidRPr="007D4544">
              <w:rPr>
                <w:sz w:val="28"/>
                <w:szCs w:val="28"/>
              </w:rPr>
              <w:t>Self-motivated</w:t>
            </w:r>
          </w:p>
          <w:p w14:paraId="3DA36245" w14:textId="77777777" w:rsidR="00D45F13" w:rsidRPr="007D4544" w:rsidRDefault="00D45F13" w:rsidP="00032769">
            <w:pPr>
              <w:pStyle w:val="divdocumentulli"/>
              <w:spacing w:line="276" w:lineRule="auto"/>
              <w:ind w:left="460"/>
              <w:rPr>
                <w:sz w:val="28"/>
                <w:szCs w:val="28"/>
              </w:rPr>
            </w:pPr>
          </w:p>
        </w:tc>
      </w:tr>
    </w:tbl>
    <w:p w14:paraId="7936AF54" w14:textId="76ABB864" w:rsidR="00D45F13" w:rsidRPr="007D4544" w:rsidRDefault="007D4544" w:rsidP="00032769">
      <w:pPr>
        <w:pStyle w:val="divdocumentsinglecolumn"/>
        <w:spacing w:before="240" w:line="276" w:lineRule="auto"/>
        <w:rPr>
          <w:b/>
          <w:bCs/>
          <w:sz w:val="28"/>
          <w:szCs w:val="28"/>
        </w:rPr>
      </w:pPr>
      <w:r w:rsidRPr="007D4544">
        <w:rPr>
          <w:b/>
          <w:bCs/>
          <w:sz w:val="28"/>
          <w:szCs w:val="28"/>
        </w:rPr>
        <w:t>EXPERIENCE</w:t>
      </w:r>
    </w:p>
    <w:p w14:paraId="7E3F4B76" w14:textId="77777777" w:rsidR="00933A2C" w:rsidRPr="007D4544" w:rsidRDefault="00933A2C" w:rsidP="00032769">
      <w:pPr>
        <w:pStyle w:val="divdocumentulli"/>
        <w:numPr>
          <w:ilvl w:val="0"/>
          <w:numId w:val="3"/>
        </w:numPr>
        <w:spacing w:line="276" w:lineRule="auto"/>
        <w:ind w:left="460" w:hanging="210"/>
        <w:rPr>
          <w:vanish/>
          <w:sz w:val="28"/>
          <w:szCs w:val="28"/>
        </w:rPr>
      </w:pPr>
      <w:r w:rsidRPr="007D4544">
        <w:rPr>
          <w:vanish/>
          <w:sz w:val="28"/>
          <w:szCs w:val="28"/>
        </w:rPr>
        <w:t>Product Guidance</w:t>
      </w:r>
    </w:p>
    <w:p w14:paraId="5D3EE66D" w14:textId="77777777" w:rsidR="00933A2C" w:rsidRPr="007D4544" w:rsidRDefault="00933A2C" w:rsidP="00032769">
      <w:pPr>
        <w:pStyle w:val="divdocumentulli"/>
        <w:numPr>
          <w:ilvl w:val="0"/>
          <w:numId w:val="3"/>
        </w:numPr>
        <w:spacing w:line="276" w:lineRule="auto"/>
        <w:ind w:left="460" w:hanging="210"/>
        <w:rPr>
          <w:vanish/>
          <w:sz w:val="28"/>
          <w:szCs w:val="28"/>
        </w:rPr>
      </w:pPr>
      <w:r w:rsidRPr="007D4544">
        <w:rPr>
          <w:vanish/>
          <w:sz w:val="28"/>
          <w:szCs w:val="28"/>
        </w:rPr>
        <w:t>Team Collaboration</w:t>
      </w:r>
    </w:p>
    <w:p w14:paraId="511AC77A" w14:textId="77777777" w:rsidR="00933A2C" w:rsidRPr="007D4544" w:rsidRDefault="00933A2C" w:rsidP="00032769">
      <w:pPr>
        <w:pStyle w:val="divdocumentulli"/>
        <w:numPr>
          <w:ilvl w:val="0"/>
          <w:numId w:val="4"/>
        </w:numPr>
        <w:spacing w:line="276" w:lineRule="auto"/>
        <w:ind w:left="460" w:hanging="210"/>
        <w:rPr>
          <w:vanish/>
          <w:sz w:val="28"/>
          <w:szCs w:val="28"/>
        </w:rPr>
      </w:pPr>
      <w:r w:rsidRPr="007D4544">
        <w:rPr>
          <w:vanish/>
          <w:sz w:val="28"/>
          <w:szCs w:val="28"/>
        </w:rPr>
        <w:t>Fast learner</w:t>
      </w:r>
    </w:p>
    <w:p w14:paraId="0B637209" w14:textId="77777777" w:rsidR="00933A2C" w:rsidRPr="007D4544" w:rsidRDefault="00933A2C" w:rsidP="00032769">
      <w:pPr>
        <w:pStyle w:val="divdocumentulli"/>
        <w:numPr>
          <w:ilvl w:val="0"/>
          <w:numId w:val="4"/>
        </w:numPr>
        <w:spacing w:line="276" w:lineRule="auto"/>
        <w:ind w:left="460" w:hanging="210"/>
        <w:rPr>
          <w:vanish/>
          <w:sz w:val="28"/>
          <w:szCs w:val="28"/>
        </w:rPr>
      </w:pPr>
      <w:r w:rsidRPr="007D4544">
        <w:rPr>
          <w:vanish/>
          <w:sz w:val="28"/>
          <w:szCs w:val="28"/>
        </w:rPr>
        <w:t>Self-motivated</w:t>
      </w:r>
    </w:p>
    <w:p w14:paraId="0E42BCDC" w14:textId="7EFB9FBA" w:rsidR="00E22961" w:rsidRPr="007D4544" w:rsidRDefault="00C22D49" w:rsidP="00032769">
      <w:pPr>
        <w:pStyle w:val="divdocumentulli"/>
        <w:spacing w:line="276" w:lineRule="auto"/>
        <w:rPr>
          <w:rStyle w:val="spanjobtitle"/>
          <w:b w:val="0"/>
          <w:bCs w:val="0"/>
          <w:sz w:val="28"/>
          <w:szCs w:val="28"/>
        </w:rPr>
      </w:pPr>
      <w:r>
        <w:rPr>
          <w:rStyle w:val="spanjobtitle"/>
          <w:sz w:val="28"/>
          <w:szCs w:val="28"/>
        </w:rPr>
        <w:t>Barista</w:t>
      </w:r>
      <w:r w:rsidR="00E22961" w:rsidRPr="007D4544">
        <w:rPr>
          <w:rStyle w:val="spanjobtitle"/>
          <w:b w:val="0"/>
          <w:bCs w:val="0"/>
          <w:sz w:val="28"/>
          <w:szCs w:val="28"/>
        </w:rPr>
        <w:t xml:space="preserve">, </w:t>
      </w:r>
      <w:r w:rsidR="00032769">
        <w:rPr>
          <w:rStyle w:val="spanjobtitle"/>
          <w:b w:val="0"/>
          <w:bCs w:val="0"/>
          <w:sz w:val="28"/>
          <w:szCs w:val="28"/>
        </w:rPr>
        <w:tab/>
      </w:r>
      <w:r w:rsidR="00032769">
        <w:rPr>
          <w:rStyle w:val="spanjobtitle"/>
          <w:b w:val="0"/>
          <w:bCs w:val="0"/>
          <w:sz w:val="28"/>
          <w:szCs w:val="28"/>
        </w:rPr>
        <w:tab/>
      </w:r>
      <w:r w:rsidR="00032769">
        <w:rPr>
          <w:rStyle w:val="spanjobtitle"/>
          <w:b w:val="0"/>
          <w:bCs w:val="0"/>
          <w:sz w:val="28"/>
          <w:szCs w:val="28"/>
        </w:rPr>
        <w:tab/>
      </w:r>
      <w:r w:rsidR="00032769">
        <w:rPr>
          <w:rStyle w:val="spanjobtitle"/>
          <w:b w:val="0"/>
          <w:bCs w:val="0"/>
          <w:sz w:val="28"/>
          <w:szCs w:val="28"/>
        </w:rPr>
        <w:tab/>
      </w:r>
      <w:r w:rsidR="00032769">
        <w:rPr>
          <w:rStyle w:val="spanjobtitle"/>
          <w:b w:val="0"/>
          <w:bCs w:val="0"/>
          <w:sz w:val="28"/>
          <w:szCs w:val="28"/>
        </w:rPr>
        <w:tab/>
      </w:r>
      <w:r w:rsidR="00032769">
        <w:rPr>
          <w:rStyle w:val="spanjobtitle"/>
          <w:b w:val="0"/>
          <w:bCs w:val="0"/>
          <w:sz w:val="28"/>
          <w:szCs w:val="28"/>
        </w:rPr>
        <w:tab/>
      </w:r>
      <w:r w:rsidR="00032769">
        <w:rPr>
          <w:rStyle w:val="spanjobtitle"/>
          <w:b w:val="0"/>
          <w:bCs w:val="0"/>
          <w:sz w:val="28"/>
          <w:szCs w:val="28"/>
        </w:rPr>
        <w:tab/>
      </w:r>
      <w:r w:rsidR="00032769">
        <w:rPr>
          <w:rStyle w:val="spanjobtitle"/>
          <w:b w:val="0"/>
          <w:bCs w:val="0"/>
          <w:sz w:val="28"/>
          <w:szCs w:val="28"/>
        </w:rPr>
        <w:tab/>
      </w:r>
      <w:r w:rsidR="00032769">
        <w:rPr>
          <w:rStyle w:val="spanjobtitle"/>
          <w:b w:val="0"/>
          <w:bCs w:val="0"/>
          <w:sz w:val="28"/>
          <w:szCs w:val="28"/>
        </w:rPr>
        <w:tab/>
        <w:t xml:space="preserve">               </w:t>
      </w:r>
      <w:r w:rsidR="00206D5B">
        <w:rPr>
          <w:rStyle w:val="spanjobtitle"/>
          <w:b w:val="0"/>
          <w:bCs w:val="0"/>
          <w:sz w:val="28"/>
          <w:szCs w:val="28"/>
        </w:rPr>
        <w:t xml:space="preserve">      02/2023 - </w:t>
      </w:r>
      <w:r w:rsidR="00032769">
        <w:rPr>
          <w:rStyle w:val="spanjobtitle"/>
          <w:b w:val="0"/>
          <w:bCs w:val="0"/>
          <w:sz w:val="28"/>
          <w:szCs w:val="28"/>
        </w:rPr>
        <w:t>08</w:t>
      </w:r>
      <w:r w:rsidR="00E22961" w:rsidRPr="007D4544">
        <w:rPr>
          <w:rStyle w:val="spanjobtitle"/>
          <w:b w:val="0"/>
          <w:bCs w:val="0"/>
          <w:sz w:val="28"/>
          <w:szCs w:val="28"/>
        </w:rPr>
        <w:t>/2023</w:t>
      </w:r>
    </w:p>
    <w:p w14:paraId="159FB7B9" w14:textId="0A892A29" w:rsidR="00643801" w:rsidRPr="007D4544" w:rsidRDefault="007B1CB4" w:rsidP="00032769">
      <w:pPr>
        <w:pStyle w:val="divdocumentsinglecolumn"/>
        <w:spacing w:line="276" w:lineRule="auto"/>
        <w:rPr>
          <w:rStyle w:val="spanjobtitle"/>
          <w:b w:val="0"/>
          <w:bCs w:val="0"/>
          <w:sz w:val="28"/>
          <w:szCs w:val="28"/>
        </w:rPr>
      </w:pPr>
      <w:r>
        <w:rPr>
          <w:rStyle w:val="spanjobtitle"/>
          <w:b w:val="0"/>
          <w:bCs w:val="0"/>
          <w:sz w:val="28"/>
          <w:szCs w:val="28"/>
        </w:rPr>
        <w:t>The Coffee</w:t>
      </w:r>
      <w:r w:rsidR="003765A5">
        <w:rPr>
          <w:rStyle w:val="spanjobtitle"/>
          <w:b w:val="0"/>
          <w:bCs w:val="0"/>
          <w:sz w:val="28"/>
          <w:szCs w:val="28"/>
        </w:rPr>
        <w:t xml:space="preserve"> Shop</w:t>
      </w:r>
      <w:r w:rsidR="00E22961" w:rsidRPr="007D4544">
        <w:rPr>
          <w:rStyle w:val="spanjobtitle"/>
          <w:b w:val="0"/>
          <w:bCs w:val="0"/>
          <w:sz w:val="28"/>
          <w:szCs w:val="28"/>
        </w:rPr>
        <w:t xml:space="preserve"> – </w:t>
      </w:r>
      <w:r w:rsidR="006E6C36">
        <w:rPr>
          <w:rStyle w:val="spanjobtitle"/>
          <w:b w:val="0"/>
          <w:bCs w:val="0"/>
          <w:sz w:val="28"/>
          <w:szCs w:val="28"/>
        </w:rPr>
        <w:t>Ho Chi Minh City, Vietnam</w:t>
      </w:r>
    </w:p>
    <w:p w14:paraId="1BF02D1A" w14:textId="0D80F8B6" w:rsidR="00E22961" w:rsidRDefault="00E22961" w:rsidP="00032769">
      <w:pPr>
        <w:pStyle w:val="divdocumentsinglecolumn"/>
        <w:numPr>
          <w:ilvl w:val="0"/>
          <w:numId w:val="14"/>
        </w:numPr>
        <w:spacing w:line="276" w:lineRule="auto"/>
        <w:rPr>
          <w:rStyle w:val="spanjobtitle"/>
          <w:b w:val="0"/>
          <w:bCs w:val="0"/>
          <w:sz w:val="28"/>
          <w:szCs w:val="28"/>
        </w:rPr>
      </w:pPr>
      <w:r w:rsidRPr="007D4544">
        <w:rPr>
          <w:rStyle w:val="spanjobtitle"/>
          <w:b w:val="0"/>
          <w:bCs w:val="0"/>
          <w:sz w:val="28"/>
          <w:szCs w:val="28"/>
        </w:rPr>
        <w:t>Assist 50+ daily customers with order</w:t>
      </w:r>
      <w:r w:rsidR="007D4544" w:rsidRPr="007D4544">
        <w:rPr>
          <w:rStyle w:val="spanjobtitle"/>
          <w:b w:val="0"/>
          <w:bCs w:val="0"/>
          <w:sz w:val="28"/>
          <w:szCs w:val="28"/>
        </w:rPr>
        <w:t xml:space="preserve">, answering questions and recommended daily </w:t>
      </w:r>
      <w:r w:rsidR="005C7C8A" w:rsidRPr="007D4544">
        <w:rPr>
          <w:rStyle w:val="spanjobtitle"/>
          <w:b w:val="0"/>
          <w:bCs w:val="0"/>
          <w:sz w:val="28"/>
          <w:szCs w:val="28"/>
        </w:rPr>
        <w:t>specials.</w:t>
      </w:r>
    </w:p>
    <w:p w14:paraId="0C32D464" w14:textId="162B97B0" w:rsidR="005C7C8A" w:rsidRDefault="005C7C8A" w:rsidP="00032769">
      <w:pPr>
        <w:pStyle w:val="divdocumentsinglecolumn"/>
        <w:numPr>
          <w:ilvl w:val="0"/>
          <w:numId w:val="14"/>
        </w:numPr>
        <w:spacing w:line="276" w:lineRule="auto"/>
        <w:rPr>
          <w:rStyle w:val="spanjobtitle"/>
          <w:b w:val="0"/>
          <w:bCs w:val="0"/>
          <w:sz w:val="28"/>
          <w:szCs w:val="28"/>
        </w:rPr>
      </w:pPr>
      <w:r>
        <w:rPr>
          <w:rStyle w:val="spanjobtitle"/>
          <w:b w:val="0"/>
          <w:bCs w:val="0"/>
          <w:sz w:val="28"/>
          <w:szCs w:val="28"/>
        </w:rPr>
        <w:t>Prepare hot and cold beverages.</w:t>
      </w:r>
    </w:p>
    <w:p w14:paraId="374C7647" w14:textId="2ECDB716" w:rsidR="005C7C8A" w:rsidRPr="007D4544" w:rsidRDefault="005C7C8A" w:rsidP="00032769">
      <w:pPr>
        <w:pStyle w:val="divdocumentsinglecolumn"/>
        <w:numPr>
          <w:ilvl w:val="0"/>
          <w:numId w:val="14"/>
        </w:numPr>
        <w:spacing w:line="276" w:lineRule="auto"/>
        <w:rPr>
          <w:rStyle w:val="spanjobtitle"/>
          <w:b w:val="0"/>
          <w:bCs w:val="0"/>
          <w:sz w:val="28"/>
          <w:szCs w:val="28"/>
        </w:rPr>
      </w:pPr>
      <w:r>
        <w:rPr>
          <w:rStyle w:val="spanjobtitle"/>
          <w:b w:val="0"/>
          <w:bCs w:val="0"/>
          <w:sz w:val="28"/>
          <w:szCs w:val="28"/>
        </w:rPr>
        <w:t>Sanitize coffee equipment multiple times during shift and maintain store cleanliness.</w:t>
      </w:r>
    </w:p>
    <w:p w14:paraId="6317E435" w14:textId="6A068D5D" w:rsidR="005C7C8A" w:rsidRPr="005C7C8A" w:rsidRDefault="00E22961" w:rsidP="005C7C8A">
      <w:pPr>
        <w:pStyle w:val="divdocumentsinglecolumn"/>
        <w:numPr>
          <w:ilvl w:val="0"/>
          <w:numId w:val="14"/>
        </w:numPr>
        <w:spacing w:line="276" w:lineRule="auto"/>
        <w:rPr>
          <w:rStyle w:val="spanjobtitle"/>
          <w:b w:val="0"/>
          <w:bCs w:val="0"/>
          <w:sz w:val="28"/>
          <w:szCs w:val="28"/>
        </w:rPr>
      </w:pPr>
      <w:r w:rsidRPr="007D4544">
        <w:rPr>
          <w:rStyle w:val="spanjobtitle"/>
          <w:b w:val="0"/>
          <w:bCs w:val="0"/>
          <w:sz w:val="28"/>
          <w:szCs w:val="28"/>
        </w:rPr>
        <w:t xml:space="preserve">Prepared cutlery, </w:t>
      </w:r>
      <w:r w:rsidR="00032769" w:rsidRPr="007D4544">
        <w:rPr>
          <w:rStyle w:val="spanjobtitle"/>
          <w:b w:val="0"/>
          <w:bCs w:val="0"/>
          <w:sz w:val="28"/>
          <w:szCs w:val="28"/>
        </w:rPr>
        <w:t>napkins,</w:t>
      </w:r>
      <w:r w:rsidRPr="007D4544">
        <w:rPr>
          <w:rStyle w:val="spanjobtitle"/>
          <w:b w:val="0"/>
          <w:bCs w:val="0"/>
          <w:sz w:val="28"/>
          <w:szCs w:val="28"/>
        </w:rPr>
        <w:t xml:space="preserve"> and containers for </w:t>
      </w:r>
      <w:r w:rsidR="00032769" w:rsidRPr="007D4544">
        <w:rPr>
          <w:rStyle w:val="spanjobtitle"/>
          <w:b w:val="0"/>
          <w:bCs w:val="0"/>
          <w:sz w:val="28"/>
          <w:szCs w:val="28"/>
        </w:rPr>
        <w:t>takeout</w:t>
      </w:r>
      <w:r w:rsidRPr="007D4544">
        <w:rPr>
          <w:rStyle w:val="spanjobtitle"/>
          <w:b w:val="0"/>
          <w:bCs w:val="0"/>
          <w:sz w:val="28"/>
          <w:szCs w:val="28"/>
        </w:rPr>
        <w:t xml:space="preserve"> guests</w:t>
      </w:r>
    </w:p>
    <w:p w14:paraId="7135A4E1" w14:textId="7D8E6083" w:rsidR="00E22961" w:rsidRPr="007D4544" w:rsidRDefault="00E22961" w:rsidP="00032769">
      <w:pPr>
        <w:pStyle w:val="divdocumentsinglecolumn"/>
        <w:numPr>
          <w:ilvl w:val="0"/>
          <w:numId w:val="14"/>
        </w:numPr>
        <w:spacing w:line="276" w:lineRule="auto"/>
        <w:rPr>
          <w:rStyle w:val="spanjobtitle"/>
          <w:b w:val="0"/>
          <w:bCs w:val="0"/>
          <w:sz w:val="28"/>
          <w:szCs w:val="28"/>
        </w:rPr>
      </w:pPr>
      <w:r w:rsidRPr="007D4544">
        <w:rPr>
          <w:rStyle w:val="spanjobtitle"/>
          <w:b w:val="0"/>
          <w:bCs w:val="0"/>
          <w:sz w:val="28"/>
          <w:szCs w:val="28"/>
        </w:rPr>
        <w:t xml:space="preserve">Wiped down tables and removed trash and finished </w:t>
      </w:r>
      <w:r w:rsidR="005C7C8A" w:rsidRPr="007D4544">
        <w:rPr>
          <w:rStyle w:val="spanjobtitle"/>
          <w:b w:val="0"/>
          <w:bCs w:val="0"/>
          <w:sz w:val="28"/>
          <w:szCs w:val="28"/>
        </w:rPr>
        <w:t>plates</w:t>
      </w:r>
      <w:r w:rsidRPr="007D4544">
        <w:rPr>
          <w:rStyle w:val="spanjobtitle"/>
          <w:b w:val="0"/>
          <w:bCs w:val="0"/>
          <w:sz w:val="28"/>
          <w:szCs w:val="28"/>
        </w:rPr>
        <w:t xml:space="preserve"> to ensure clean and welcoming dining </w:t>
      </w:r>
      <w:r w:rsidR="005C7C8A" w:rsidRPr="007D4544">
        <w:rPr>
          <w:rStyle w:val="spanjobtitle"/>
          <w:b w:val="0"/>
          <w:bCs w:val="0"/>
          <w:sz w:val="28"/>
          <w:szCs w:val="28"/>
        </w:rPr>
        <w:t>environment.</w:t>
      </w:r>
    </w:p>
    <w:p w14:paraId="1C38D249" w14:textId="6DC3EA32" w:rsidR="00933A2C" w:rsidRPr="007D4544" w:rsidRDefault="00187B53" w:rsidP="00032769">
      <w:pPr>
        <w:pStyle w:val="divdocumentulli"/>
        <w:spacing w:before="240" w:line="276" w:lineRule="auto"/>
        <w:rPr>
          <w:sz w:val="28"/>
          <w:szCs w:val="28"/>
        </w:rPr>
      </w:pPr>
      <w:r w:rsidRPr="007D4544">
        <w:rPr>
          <w:rStyle w:val="spanjobtitle"/>
          <w:sz w:val="28"/>
          <w:szCs w:val="28"/>
        </w:rPr>
        <w:t xml:space="preserve">Photoshoot and Polaroid </w:t>
      </w:r>
      <w:r w:rsidR="007D4544" w:rsidRPr="007D4544">
        <w:rPr>
          <w:rStyle w:val="spanjobtitle"/>
          <w:sz w:val="28"/>
          <w:szCs w:val="28"/>
        </w:rPr>
        <w:t>P</w:t>
      </w:r>
      <w:r w:rsidRPr="007D4544">
        <w:rPr>
          <w:rStyle w:val="spanjobtitle"/>
          <w:sz w:val="28"/>
          <w:szCs w:val="28"/>
        </w:rPr>
        <w:t xml:space="preserve">hoto Printing </w:t>
      </w:r>
      <w:r w:rsidR="00276C81" w:rsidRPr="007D4544">
        <w:rPr>
          <w:rStyle w:val="spanjobtitle"/>
          <w:sz w:val="28"/>
          <w:szCs w:val="28"/>
        </w:rPr>
        <w:t>Assistant</w:t>
      </w:r>
      <w:r w:rsidR="00933A2C" w:rsidRPr="007D4544">
        <w:rPr>
          <w:rStyle w:val="span"/>
          <w:sz w:val="28"/>
          <w:szCs w:val="28"/>
        </w:rPr>
        <w:t xml:space="preserve">, </w:t>
      </w:r>
      <w:r w:rsidR="00032769">
        <w:rPr>
          <w:rStyle w:val="span"/>
          <w:sz w:val="28"/>
          <w:szCs w:val="28"/>
        </w:rPr>
        <w:tab/>
      </w:r>
      <w:r w:rsidR="00032769">
        <w:rPr>
          <w:rStyle w:val="span"/>
          <w:sz w:val="28"/>
          <w:szCs w:val="28"/>
        </w:rPr>
        <w:tab/>
      </w:r>
      <w:r w:rsidR="00032769">
        <w:rPr>
          <w:rStyle w:val="span"/>
          <w:sz w:val="28"/>
          <w:szCs w:val="28"/>
        </w:rPr>
        <w:tab/>
      </w:r>
      <w:r w:rsidR="00032769">
        <w:rPr>
          <w:rStyle w:val="span"/>
          <w:sz w:val="28"/>
          <w:szCs w:val="28"/>
        </w:rPr>
        <w:tab/>
      </w:r>
      <w:r w:rsidR="00206D5B">
        <w:rPr>
          <w:rStyle w:val="span"/>
          <w:sz w:val="28"/>
          <w:szCs w:val="28"/>
        </w:rPr>
        <w:t>0</w:t>
      </w:r>
      <w:r w:rsidR="00643801" w:rsidRPr="007D4544">
        <w:rPr>
          <w:rStyle w:val="span"/>
          <w:sz w:val="28"/>
          <w:szCs w:val="28"/>
        </w:rPr>
        <w:t>3</w:t>
      </w:r>
      <w:r w:rsidR="00933A2C" w:rsidRPr="007D4544">
        <w:rPr>
          <w:rStyle w:val="span"/>
          <w:sz w:val="28"/>
          <w:szCs w:val="28"/>
        </w:rPr>
        <w:t>/202</w:t>
      </w:r>
      <w:r w:rsidR="00643801" w:rsidRPr="007D4544">
        <w:rPr>
          <w:rStyle w:val="span"/>
          <w:sz w:val="28"/>
          <w:szCs w:val="28"/>
        </w:rPr>
        <w:t>2</w:t>
      </w:r>
      <w:r w:rsidR="00933A2C" w:rsidRPr="007D4544">
        <w:rPr>
          <w:rStyle w:val="span"/>
          <w:sz w:val="28"/>
          <w:szCs w:val="28"/>
        </w:rPr>
        <w:t xml:space="preserve"> - </w:t>
      </w:r>
      <w:r w:rsidR="00206D5B">
        <w:rPr>
          <w:rStyle w:val="span"/>
          <w:sz w:val="28"/>
          <w:szCs w:val="28"/>
        </w:rPr>
        <w:t>0</w:t>
      </w:r>
      <w:r w:rsidR="00643801" w:rsidRPr="007D4544">
        <w:rPr>
          <w:rStyle w:val="span"/>
          <w:sz w:val="28"/>
          <w:szCs w:val="28"/>
        </w:rPr>
        <w:t>5</w:t>
      </w:r>
      <w:r w:rsidR="00933A2C" w:rsidRPr="007D4544">
        <w:rPr>
          <w:rStyle w:val="span"/>
          <w:sz w:val="28"/>
          <w:szCs w:val="28"/>
        </w:rPr>
        <w:t>/202</w:t>
      </w:r>
      <w:r w:rsidR="00643801" w:rsidRPr="007D4544">
        <w:rPr>
          <w:rStyle w:val="span"/>
          <w:sz w:val="28"/>
          <w:szCs w:val="28"/>
        </w:rPr>
        <w:t>2</w:t>
      </w:r>
      <w:r w:rsidR="00933A2C" w:rsidRPr="007D4544">
        <w:rPr>
          <w:rStyle w:val="spanpaddedlineCharacter"/>
          <w:sz w:val="28"/>
          <w:szCs w:val="28"/>
        </w:rPr>
        <w:t xml:space="preserve"> </w:t>
      </w:r>
    </w:p>
    <w:p w14:paraId="1889BF1B" w14:textId="77752BDF" w:rsidR="00643801" w:rsidRPr="007D4544" w:rsidRDefault="00933A2C" w:rsidP="00032769">
      <w:pPr>
        <w:pStyle w:val="spanpaddedline"/>
        <w:spacing w:line="276" w:lineRule="auto"/>
        <w:rPr>
          <w:sz w:val="28"/>
          <w:szCs w:val="28"/>
        </w:rPr>
      </w:pPr>
      <w:r w:rsidRPr="007D4544">
        <w:rPr>
          <w:rStyle w:val="span"/>
          <w:sz w:val="28"/>
          <w:szCs w:val="28"/>
        </w:rPr>
        <w:t>Ho Chi Minh City, Vietnam</w:t>
      </w:r>
    </w:p>
    <w:p w14:paraId="3A592E4F" w14:textId="26B073B0" w:rsidR="00643801" w:rsidRPr="007D4544" w:rsidRDefault="00643801" w:rsidP="00032769">
      <w:pPr>
        <w:pStyle w:val="divdocumentulli"/>
        <w:numPr>
          <w:ilvl w:val="0"/>
          <w:numId w:val="6"/>
        </w:numPr>
        <w:spacing w:line="276" w:lineRule="auto"/>
        <w:ind w:left="460" w:hanging="210"/>
        <w:rPr>
          <w:rStyle w:val="span"/>
          <w:sz w:val="28"/>
          <w:szCs w:val="28"/>
        </w:rPr>
      </w:pPr>
      <w:r w:rsidRPr="007D4544">
        <w:rPr>
          <w:rStyle w:val="span"/>
          <w:sz w:val="28"/>
          <w:szCs w:val="28"/>
        </w:rPr>
        <w:t>Answer phone calls and messages via Instagram page</w:t>
      </w:r>
    </w:p>
    <w:p w14:paraId="3F403A32" w14:textId="2EC1DC55" w:rsidR="00933A2C" w:rsidRPr="007D4544" w:rsidRDefault="00276C81" w:rsidP="00032769">
      <w:pPr>
        <w:pStyle w:val="divdocumentulli"/>
        <w:numPr>
          <w:ilvl w:val="0"/>
          <w:numId w:val="6"/>
        </w:numPr>
        <w:spacing w:line="276" w:lineRule="auto"/>
        <w:ind w:left="460" w:hanging="210"/>
        <w:rPr>
          <w:rStyle w:val="span"/>
          <w:sz w:val="28"/>
          <w:szCs w:val="28"/>
        </w:rPr>
      </w:pPr>
      <w:r w:rsidRPr="007D4544">
        <w:rPr>
          <w:rStyle w:val="span"/>
          <w:sz w:val="28"/>
          <w:szCs w:val="28"/>
        </w:rPr>
        <w:t>Handled customers inquiries about photoshoot</w:t>
      </w:r>
      <w:r w:rsidR="00643801" w:rsidRPr="007D4544">
        <w:rPr>
          <w:rStyle w:val="span"/>
          <w:sz w:val="28"/>
          <w:szCs w:val="28"/>
        </w:rPr>
        <w:t xml:space="preserve"> budget, concept, and location</w:t>
      </w:r>
    </w:p>
    <w:p w14:paraId="3F0674B4" w14:textId="1BD7B8C0" w:rsidR="00643801" w:rsidRPr="007D4544" w:rsidRDefault="00643801" w:rsidP="00032769">
      <w:pPr>
        <w:pStyle w:val="divdocumentulli"/>
        <w:numPr>
          <w:ilvl w:val="0"/>
          <w:numId w:val="6"/>
        </w:numPr>
        <w:spacing w:line="276" w:lineRule="auto"/>
        <w:ind w:left="460" w:hanging="210"/>
        <w:rPr>
          <w:rStyle w:val="span"/>
          <w:sz w:val="28"/>
          <w:szCs w:val="28"/>
        </w:rPr>
      </w:pPr>
      <w:r w:rsidRPr="007D4544">
        <w:rPr>
          <w:rStyle w:val="span"/>
          <w:sz w:val="28"/>
          <w:szCs w:val="28"/>
        </w:rPr>
        <w:t xml:space="preserve">Followed up with feedback after service and maintained good relationship with customers </w:t>
      </w:r>
    </w:p>
    <w:p w14:paraId="20C42D35" w14:textId="305DAD01" w:rsidR="007D4544" w:rsidRDefault="00276C81" w:rsidP="00032769">
      <w:pPr>
        <w:pStyle w:val="divdocumentulli"/>
        <w:numPr>
          <w:ilvl w:val="0"/>
          <w:numId w:val="6"/>
        </w:numPr>
        <w:spacing w:line="276" w:lineRule="auto"/>
        <w:ind w:left="460" w:hanging="210"/>
        <w:rPr>
          <w:rStyle w:val="span"/>
          <w:sz w:val="28"/>
          <w:szCs w:val="28"/>
        </w:rPr>
      </w:pPr>
      <w:r w:rsidRPr="007D4544">
        <w:rPr>
          <w:rStyle w:val="span"/>
          <w:sz w:val="28"/>
          <w:szCs w:val="28"/>
        </w:rPr>
        <w:t>Assist photographer with light set ups for special photoshoot</w:t>
      </w:r>
    </w:p>
    <w:p w14:paraId="0F9DEDE3" w14:textId="7889E08D" w:rsidR="007D4544" w:rsidRPr="00032769" w:rsidRDefault="007D4544" w:rsidP="00032769">
      <w:pPr>
        <w:pStyle w:val="divdocumentulli"/>
        <w:spacing w:before="240" w:line="276" w:lineRule="auto"/>
        <w:rPr>
          <w:rStyle w:val="span"/>
          <w:b/>
          <w:bCs/>
          <w:sz w:val="28"/>
          <w:szCs w:val="28"/>
        </w:rPr>
      </w:pPr>
      <w:r w:rsidRPr="00032769">
        <w:rPr>
          <w:rStyle w:val="span"/>
          <w:b/>
          <w:bCs/>
          <w:sz w:val="28"/>
          <w:szCs w:val="28"/>
        </w:rPr>
        <w:t>REFERENCE</w:t>
      </w:r>
    </w:p>
    <w:p w14:paraId="1235D086" w14:textId="56326348" w:rsidR="007D4544" w:rsidRPr="007D4544" w:rsidRDefault="007D4544" w:rsidP="00032769">
      <w:pPr>
        <w:pStyle w:val="divdocumentulli"/>
        <w:spacing w:line="276" w:lineRule="auto"/>
        <w:rPr>
          <w:sz w:val="28"/>
          <w:szCs w:val="28"/>
        </w:rPr>
      </w:pPr>
      <w:r>
        <w:rPr>
          <w:rStyle w:val="span"/>
          <w:sz w:val="28"/>
          <w:szCs w:val="28"/>
        </w:rPr>
        <w:t>References available upon request</w:t>
      </w:r>
    </w:p>
    <w:sectPr w:rsidR="007D4544" w:rsidRPr="007D4544">
      <w:pgSz w:w="12240" w:h="15840"/>
      <w:pgMar w:top="500" w:right="740" w:bottom="50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7FAEB7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6A4D7B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1225E8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BF2717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DC2CCD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16C67C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B901E7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E62A34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9226BF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7D9657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11249A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B66553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60C986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230439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E8C50C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8A2AB8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DF41C8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1927E1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68947A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70C2B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19EFDB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F26BFA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AA0131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0AE5BD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692A9D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A05EA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8C295F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B32ACE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71404A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06EA54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43ECAF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C3A4DF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25811E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F9EB22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AA209C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32C9F0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E7BCA0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5A6CB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AE8F60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48A15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E7C11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A2C31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B00F0C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74CC3C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0AE355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719011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D72A3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A64ED4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8CE4CE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39C85F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9C6298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402EB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5581AF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CE8007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AC06CC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420930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5BA377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4A4D4C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464CD0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06E03D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B669B5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D328E6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2D8043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3574FFA"/>
    <w:multiLevelType w:val="hybridMultilevel"/>
    <w:tmpl w:val="F15C1504"/>
    <w:lvl w:ilvl="0" w:tplc="04090001">
      <w:start w:val="1"/>
      <w:numFmt w:val="bullet"/>
      <w:lvlText w:val=""/>
      <w:lvlJc w:val="left"/>
      <w:pPr>
        <w:ind w:left="6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</w:abstractNum>
  <w:abstractNum w:abstractNumId="8" w15:restartNumberingAfterBreak="0">
    <w:nsid w:val="0DEF4D20"/>
    <w:multiLevelType w:val="hybridMultilevel"/>
    <w:tmpl w:val="2E8C1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0D4F6E"/>
    <w:multiLevelType w:val="hybridMultilevel"/>
    <w:tmpl w:val="08308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4F13CA"/>
    <w:multiLevelType w:val="hybridMultilevel"/>
    <w:tmpl w:val="DCF66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1E2FA6"/>
    <w:multiLevelType w:val="hybridMultilevel"/>
    <w:tmpl w:val="BAE0D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4B48E5"/>
    <w:multiLevelType w:val="hybridMultilevel"/>
    <w:tmpl w:val="74BE3286"/>
    <w:lvl w:ilvl="0" w:tplc="8DEC129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994EA4"/>
    <w:multiLevelType w:val="hybridMultilevel"/>
    <w:tmpl w:val="7B749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EE0242"/>
    <w:multiLevelType w:val="hybridMultilevel"/>
    <w:tmpl w:val="B2589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9308547">
    <w:abstractNumId w:val="0"/>
  </w:num>
  <w:num w:numId="2" w16cid:durableId="2093043517">
    <w:abstractNumId w:val="1"/>
  </w:num>
  <w:num w:numId="3" w16cid:durableId="1938175537">
    <w:abstractNumId w:val="2"/>
  </w:num>
  <w:num w:numId="4" w16cid:durableId="990518747">
    <w:abstractNumId w:val="3"/>
  </w:num>
  <w:num w:numId="5" w16cid:durableId="1943679698">
    <w:abstractNumId w:val="4"/>
  </w:num>
  <w:num w:numId="6" w16cid:durableId="1954942338">
    <w:abstractNumId w:val="5"/>
  </w:num>
  <w:num w:numId="7" w16cid:durableId="1077551773">
    <w:abstractNumId w:val="6"/>
  </w:num>
  <w:num w:numId="8" w16cid:durableId="951596887">
    <w:abstractNumId w:val="10"/>
  </w:num>
  <w:num w:numId="9" w16cid:durableId="1372532538">
    <w:abstractNumId w:val="14"/>
  </w:num>
  <w:num w:numId="10" w16cid:durableId="345599706">
    <w:abstractNumId w:val="13"/>
  </w:num>
  <w:num w:numId="11" w16cid:durableId="1664502408">
    <w:abstractNumId w:val="7"/>
  </w:num>
  <w:num w:numId="12" w16cid:durableId="2104183916">
    <w:abstractNumId w:val="8"/>
  </w:num>
  <w:num w:numId="13" w16cid:durableId="606233454">
    <w:abstractNumId w:val="12"/>
  </w:num>
  <w:num w:numId="14" w16cid:durableId="326203898">
    <w:abstractNumId w:val="11"/>
  </w:num>
  <w:num w:numId="15" w16cid:durableId="1051207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006"/>
    <w:rsid w:val="00032769"/>
    <w:rsid w:val="000E18A0"/>
    <w:rsid w:val="00170972"/>
    <w:rsid w:val="00187B53"/>
    <w:rsid w:val="00206D5B"/>
    <w:rsid w:val="00276C81"/>
    <w:rsid w:val="00345887"/>
    <w:rsid w:val="003744A1"/>
    <w:rsid w:val="003765A5"/>
    <w:rsid w:val="003F3BAD"/>
    <w:rsid w:val="00530784"/>
    <w:rsid w:val="0054151B"/>
    <w:rsid w:val="00573400"/>
    <w:rsid w:val="005C7C8A"/>
    <w:rsid w:val="00643801"/>
    <w:rsid w:val="006D5619"/>
    <w:rsid w:val="006E6C36"/>
    <w:rsid w:val="007B1CB4"/>
    <w:rsid w:val="007D172D"/>
    <w:rsid w:val="007D4544"/>
    <w:rsid w:val="0082272E"/>
    <w:rsid w:val="008E3591"/>
    <w:rsid w:val="008E3E31"/>
    <w:rsid w:val="00914B96"/>
    <w:rsid w:val="00933A2C"/>
    <w:rsid w:val="009C0A41"/>
    <w:rsid w:val="00A41F41"/>
    <w:rsid w:val="00AD208A"/>
    <w:rsid w:val="00B35006"/>
    <w:rsid w:val="00B445AF"/>
    <w:rsid w:val="00B5513F"/>
    <w:rsid w:val="00C22D49"/>
    <w:rsid w:val="00C80487"/>
    <w:rsid w:val="00D45F13"/>
    <w:rsid w:val="00D515EA"/>
    <w:rsid w:val="00E22961"/>
    <w:rsid w:val="00E57F22"/>
    <w:rsid w:val="00ED26CD"/>
    <w:rsid w:val="00FA38B2"/>
    <w:rsid w:val="00FF1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134E6"/>
  <w15:docId w15:val="{5BFD22F6-6D75-4708-BE85-CC2CE2CD0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customStyle="1" w:styleId="divdocument">
    <w:name w:val="div_document"/>
    <w:basedOn w:val="Normal"/>
    <w:pPr>
      <w:spacing w:line="400" w:lineRule="atLeast"/>
    </w:pPr>
  </w:style>
  <w:style w:type="paragraph" w:customStyle="1" w:styleId="divdocumentdivfirstsection">
    <w:name w:val="div_document_div_first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documentdivname">
    <w:name w:val="div_document_div_name"/>
    <w:basedOn w:val="Normal"/>
    <w:rPr>
      <w:color w:val="000000"/>
    </w:rPr>
  </w:style>
  <w:style w:type="paragraph" w:customStyle="1" w:styleId="divonlyName">
    <w:name w:val="div_onlyName"/>
    <w:basedOn w:val="div"/>
  </w:style>
  <w:style w:type="paragraph" w:customStyle="1" w:styleId="div">
    <w:name w:val="div"/>
    <w:basedOn w:val="Normal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lowerborderupper">
    <w:name w:val="div_document_div_lowerborderupper"/>
    <w:basedOn w:val="Normal"/>
    <w:pPr>
      <w:pBdr>
        <w:bottom w:val="single" w:sz="8" w:space="0" w:color="000000"/>
      </w:pBdr>
      <w:spacing w:line="0" w:lineRule="atLeast"/>
    </w:pPr>
    <w:rPr>
      <w:color w:val="000000"/>
      <w:sz w:val="0"/>
      <w:szCs w:val="0"/>
    </w:rPr>
  </w:style>
  <w:style w:type="paragraph" w:customStyle="1" w:styleId="divdocumentdivlowerborder">
    <w:name w:val="div_document_div_lowerborder"/>
    <w:basedOn w:val="Normal"/>
    <w:pPr>
      <w:pBdr>
        <w:bottom w:val="single" w:sz="24" w:space="0" w:color="000000"/>
      </w:pBdr>
      <w:spacing w:line="0" w:lineRule="atLeast"/>
    </w:pPr>
    <w:rPr>
      <w:color w:val="000000"/>
      <w:sz w:val="0"/>
      <w:szCs w:val="0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380" w:lineRule="atLeast"/>
      <w:jc w:val="center"/>
    </w:pPr>
    <w:rPr>
      <w:sz w:val="22"/>
      <w:szCs w:val="22"/>
    </w:rPr>
  </w:style>
  <w:style w:type="character" w:customStyle="1" w:styleId="divdocumentdivaddressli">
    <w:name w:val="div_document_div_address_li"/>
    <w:basedOn w:val="DefaultParagraphFont"/>
  </w:style>
  <w:style w:type="character" w:customStyle="1" w:styleId="documentzipsuffix">
    <w:name w:val="document_zipsuffix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character" w:customStyle="1" w:styleId="documentbullet">
    <w:name w:val="document_bullet"/>
    <w:basedOn w:val="DefaultParagraphFont"/>
    <w:rPr>
      <w:sz w:val="26"/>
      <w:szCs w:val="26"/>
    </w:rPr>
  </w:style>
  <w:style w:type="paragraph" w:customStyle="1" w:styleId="divdocumentsection">
    <w:name w:val="div_document_section"/>
    <w:basedOn w:val="Normal"/>
  </w:style>
  <w:style w:type="paragraph" w:customStyle="1" w:styleId="divdocumentdivheading">
    <w:name w:val="div_document_div_heading"/>
    <w:basedOn w:val="Normal"/>
  </w:style>
  <w:style w:type="character" w:customStyle="1" w:styleId="divdocumentdivheadingCharacter">
    <w:name w:val="div_document_div_heading Character"/>
    <w:basedOn w:val="DefaultParagraphFont"/>
  </w:style>
  <w:style w:type="character" w:customStyle="1" w:styleId="divdocumentdivsectiontitle">
    <w:name w:val="div_document_div_sectiontitle"/>
    <w:basedOn w:val="DefaultParagraphFont"/>
    <w:rPr>
      <w:color w:val="000000"/>
      <w:sz w:val="30"/>
      <w:szCs w:val="30"/>
    </w:rPr>
  </w:style>
  <w:style w:type="paragraph" w:customStyle="1" w:styleId="divdocumentsinglecolumn">
    <w:name w:val="div_document_singlecolumn"/>
    <w:basedOn w:val="Normal"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spancompanyname">
    <w:name w:val="span_companynam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p">
    <w:name w:val="p"/>
    <w:basedOn w:val="Normal"/>
  </w:style>
  <w:style w:type="paragraph" w:customStyle="1" w:styleId="hiltParaWrapper">
    <w:name w:val="hiltParaWrapper"/>
    <w:basedOn w:val="Normal"/>
  </w:style>
  <w:style w:type="paragraph" w:customStyle="1" w:styleId="divdocumentulli">
    <w:name w:val="div_document_ul_li"/>
    <w:basedOn w:val="Normal"/>
  </w:style>
  <w:style w:type="table" w:customStyle="1" w:styleId="divdocumenttable">
    <w:name w:val="div_document_table"/>
    <w:basedOn w:val="TableNormal"/>
    <w:tblPr/>
  </w:style>
  <w:style w:type="paragraph" w:customStyle="1" w:styleId="documentsectionnotmulti-para-hiltnotmulti-section-hiltmulti-para-opt">
    <w:name w:val="document_section_not(.multi-para-hilt)_not(.multi-section-hilt)_multi-para-opt"/>
    <w:basedOn w:val="Normal"/>
    <w:rPr>
      <w:vanish/>
    </w:rPr>
  </w:style>
  <w:style w:type="paragraph" w:customStyle="1" w:styleId="documenttxtBold">
    <w:name w:val="document_txtBold"/>
    <w:basedOn w:val="Normal"/>
    <w:rPr>
      <w:b/>
      <w:bCs/>
    </w:rPr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paddedlineCharacter">
    <w:name w:val="span_paddedline Character"/>
    <w:basedOn w:val="span"/>
    <w:rPr>
      <w:sz w:val="24"/>
      <w:szCs w:val="24"/>
      <w:bdr w:val="none" w:sz="0" w:space="0" w:color="auto"/>
      <w:vertAlign w:val="baseline"/>
    </w:rPr>
  </w:style>
  <w:style w:type="character" w:customStyle="1" w:styleId="documentlangSecparagraph">
    <w:name w:val="document_langSec_paragraph"/>
    <w:basedOn w:val="DefaultParagraphFont"/>
  </w:style>
  <w:style w:type="paragraph" w:customStyle="1" w:styleId="documentlangSecsinglecolumn">
    <w:name w:val="document_langSec_singlecolumn"/>
    <w:basedOn w:val="Normal"/>
  </w:style>
  <w:style w:type="character" w:customStyle="1" w:styleId="documentlangSecinfotilesecfieldnth-child1spannth-child1">
    <w:name w:val="document_langSec_infotilesec_field_nth-child(1) &gt; span_nth-child(1)"/>
    <w:basedOn w:val="DefaultParagraphFont"/>
    <w:rPr>
      <w:b/>
      <w:bCs/>
    </w:rPr>
  </w:style>
  <w:style w:type="character" w:customStyle="1" w:styleId="documentlangSecinfotilesecfieldnth-child1colon">
    <w:name w:val="document_langSec_infotilesec_field_nth-child(1)_colon"/>
    <w:basedOn w:val="DefaultParagraphFont"/>
    <w:rPr>
      <w:b/>
      <w:bCs/>
    </w:rPr>
  </w:style>
  <w:style w:type="character" w:customStyle="1" w:styleId="documentlangSecfieldany">
    <w:name w:val="document_langSec_field_any"/>
    <w:basedOn w:val="DefaultParagraphFont"/>
  </w:style>
  <w:style w:type="table" w:customStyle="1" w:styleId="documentlangSeclnggparatable">
    <w:name w:val="document_langSec_lnggparatable"/>
    <w:basedOn w:val="TableNormal"/>
    <w:tblPr/>
  </w:style>
  <w:style w:type="character" w:customStyle="1" w:styleId="Strong1">
    <w:name w:val="Strong1"/>
    <w:basedOn w:val="DefaultParagraphFont"/>
    <w:rPr>
      <w:sz w:val="24"/>
      <w:szCs w:val="24"/>
      <w:bdr w:val="none" w:sz="0" w:space="0" w:color="auto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694BEF-BD00-473B-9B07-22FC796FA9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Hung Nguyen</vt:lpstr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Hung Nguyen</dc:title>
  <dc:creator>Hung Nguyen</dc:creator>
  <cp:lastModifiedBy>hvn6</cp:lastModifiedBy>
  <cp:revision>35</cp:revision>
  <dcterms:created xsi:type="dcterms:W3CDTF">2023-10-01T00:12:00Z</dcterms:created>
  <dcterms:modified xsi:type="dcterms:W3CDTF">2024-04-29T19:30:00Z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4f99fbab-efa5-41d7-a443-52f76fea82dd</vt:lpwstr>
  </property>
  <property fmtid="{D5CDD505-2E9C-101B-9397-08002B2CF9AE}" pid="3" name="x1ye=0">
    <vt:lpwstr>TDQAAB+LCAAAAAAABAAdmkWCq1oURQdEA7fGbwQnuEsPgrvb6B/1B1BQuefcvdeqCs2hH4EiMQSFeYpGYZZjUU4QEAilUAbBIEF47Iu+t93+JanwKVC89dTPkMpcP8C5KMPHLNAtma9T2iSPlBoskjzyDuQQtEJV4R9hDWI5jLId8WOqyz9W3I0CSFilRRnAuv8e8QzsBqQNR9xa9a7Pmh1L/tIMNiI7Rp2zlUN3v3Eb5Kqdcw2igm0ON8uupda</vt:lpwstr>
  </property>
  <property fmtid="{D5CDD505-2E9C-101B-9397-08002B2CF9AE}" pid="4" name="x1ye=1">
    <vt:lpwstr>Vr3QMNYYVPjIpIjpeDwP9G+9q43z9g5vEM18Q6dU1Pk3Bbx3AgE77oghA/0wLm3Zud/05ZBRbMSlW+Fci3YJvHSLJCQGqx28AkxBNpjFQxyACclwXNj8qkTuki+TSXOqQY3P3xyWwqBSBNOVcRf4qmXOF+gEcIRTBIWVBswjr+xhtAtMVVTy+yVOjMKWUIRZ0ONZCqySDvyCYMl2H7vYuSC19koXwGcU7zqnins1Xfei5PPeAv0Wv0I2ed9Fm4N</vt:lpwstr>
  </property>
  <property fmtid="{D5CDD505-2E9C-101B-9397-08002B2CF9AE}" pid="5" name="x1ye=10">
    <vt:lpwstr>L0PDSMxAJr43nY8anWTIO3w5mGPb1plGtVYSzxdZlPPcr41/St/fRwKcxo0IEQFK9qS5HHPZPuJATHwr8vCpLzO6KjTU3IatbXTONWjbM1CxmHdPVCmed2k4OpmERsInhWSVowbOn6XCyh/key1lvzFJ6D82BaNvOLZbAG2U/8TLZJ/VgFeCDVRUXKYudCbbvQD/TgDnFNgNSdQ6TcMMPwrnsHsL4JpxTQuwkV30nLI0/AE1tz0iTQIyn672sZ+</vt:lpwstr>
  </property>
  <property fmtid="{D5CDD505-2E9C-101B-9397-08002B2CF9AE}" pid="6" name="x1ye=11">
    <vt:lpwstr>bfAoNF4Mlj24DSFuIgHTX4hXTlWE/Zmc+byEYKa9y+/EpQlvkxUkxM+CJJsBTVmemeeyVslHLP7+NE9N9KgBymVZbQ0atL+xsfuOcriNq1vi2V59gqywtq2Rq3xY9wzTp8zTNjUFHETnpsi7OAvLJpwuNc8mY8Cs33AldEsOJdzaGeUeYRrY3ghao0+JsyXjM6LuWgQ3N171gStguGnRa+x90dS4RZuJNsEso3V4M+a89rie9CPZNxMeh+VMXsL</vt:lpwstr>
  </property>
  <property fmtid="{D5CDD505-2E9C-101B-9397-08002B2CF9AE}" pid="7" name="x1ye=12">
    <vt:lpwstr>oDy7mCGpapHPeypwerM2SWf6/VWHGKxxw3t1iymubL35Pnl3bZye+c1mtYp7N7bCavbugKbc0jX3lw8O/nK98mAbAQUFfDtp1X8KxasRKl0tg/cEh0nPWlTJDGfHJLEKvcACQ4RT0kYZRZvrR8GmQ5pSjc7qntXWozGD8FdtSuu+WdyZCUc8q+14Rk1M91sRPqG52bs7ZE4H8URVoyf9MqRHL2G4YMaTZfTJpcokF3wll83x0xJG6GdsnwXzBEo</vt:lpwstr>
  </property>
  <property fmtid="{D5CDD505-2E9C-101B-9397-08002B2CF9AE}" pid="8" name="x1ye=13">
    <vt:lpwstr>MCjU+m7Nm9B/JxdG5aD8u0yBDQ6OxnGjc+g7k1rAuT9jdlSf4V7C0DvziFETBl3lOV8RrHHrWfj0FPtB6bcf6jyVqnaFBn0ZvqC4kgFL34QxccAdNydj/ni6k1rrjv3C6+Yg0FlRBKyRSto8wUh6jM2asU+GVLZlVP/JCX2RX1Xn2nZm6FYVPFQN2qtw+FyAtvDjAT26mORxBris2NBu4hcVUv9SM8CV7/IxqzXFkitivTfQsMJpmbmpYW9WElp</vt:lpwstr>
  </property>
  <property fmtid="{D5CDD505-2E9C-101B-9397-08002B2CF9AE}" pid="9" name="x1ye=14">
    <vt:lpwstr>Ig+2m5UF/XRIx034W+zeZVr7XQzM/G4pC9JelrnTSNU6uUSqeF92v6OT7iAK3RN326/kOlsHHcLRdzmkcXwrVMY9VO3ApgDu6uDg3wC5RMRPAhd3pgkRtoLMtVhO0Tk0yOk/nhyLBPs4v0M3Xut4yfGOg54TbTGeU/lrkhXEzsuCIhQ0uOkz3j3/XT4nDiKws0j5JOfTEUeZ2MIfGHsu/00IRKLgFq6wGTfLFPR8lir/OFU+jtNtlW+FpCtUM1i</vt:lpwstr>
  </property>
  <property fmtid="{D5CDD505-2E9C-101B-9397-08002B2CF9AE}" pid="10" name="x1ye=15">
    <vt:lpwstr>uZ1T/SkzJF4nyi/7Jk0U3U+rorbSFm+HwStFdueHzxELHf0JxYk22Hwtm81bmwbuVe7HFhT9Se5OKRyy7QJnBkacqYJnqiN2uBZZ0V5nG/Fpcj+xYBhdHN7t/OekqwmujB7xmRY7jE4dgm3UpRFG07hY8N+NmJEbvMHOeuAx1MrGIZAhvYret3OlwdBS8dj3pLAXU0+qaNIBsDV5NNUlfvz9eNK32EqTKUMHppqaqH+pmFDmccQuknUSQ2C0qaJ</vt:lpwstr>
  </property>
  <property fmtid="{D5CDD505-2E9C-101B-9397-08002B2CF9AE}" pid="11" name="x1ye=16">
    <vt:lpwstr>q+nlr4NULmpimjaezXEIiADabW4nMnhWhT8GeZc1YNJoUu4qQaPo+/O6jOScTQYbTGFIJPUTjZtkdBetXjsO9xv5cxSmjxO1wIJbq6RaPUoLx+pXz+Yk7WFQ51Ko895LAGJMU6GC2LtJOM2FWGLV8LqRK49H4o/rN6VPbinOQX/l4h88PPj0hZy+q1TlAmp3rQW0ujJlsIcu8kzdo4ouNx9oSHY7ruJHwhCxmJ8KwraHV1RdJWp+JCqBKAagJfa</vt:lpwstr>
  </property>
  <property fmtid="{D5CDD505-2E9C-101B-9397-08002B2CF9AE}" pid="12" name="x1ye=17">
    <vt:lpwstr>gJgvylHHnCtNEr+/FIgI1CyYYuOiHQXlI64HpFxHfxou7nncpzppk9Svzq405HVeODVoWa6JJr9M60d1q5rTf3l8+b16qA52inN8kd/wa/nlgeRW2D8Mr88u7LV3YuB7Bsvzk6GVKXJFlJqEi5jnW4nUzvIkj7g9W/dUWJt92VfiEJvdxwF6v4u47rQ/0fCRFTcLeY8pkjgMX7GAopbAxDMsW5BvkF3bryqz3Fd3beJmGE/+Mziow4KX8N9fFoi</vt:lpwstr>
  </property>
  <property fmtid="{D5CDD505-2E9C-101B-9397-08002B2CF9AE}" pid="13" name="x1ye=18">
    <vt:lpwstr>UpeEFwg+vOBCUPX79WBZChBjxgZNtcMOq0cZ4ek8CSm5ljuN9w+mZ07WiO920/5MrNr/UiWk+DeFfT86Lx9RDVLswhx2DcUUwe+NnPd0Zua7G49QiR68Y/hw6Ar1C20SbX90BhVVFir5gI37CW9Xyc8ohSCA612ep76Z6kpD/7seVeC88hKhCLYDzMVj/uuXdiJrxoCjEWdG6nAoVqqgEloR4hhfTAt9/N1ea5Si9b+QgXX/wocFG1XmJ4GWYQt</vt:lpwstr>
  </property>
  <property fmtid="{D5CDD505-2E9C-101B-9397-08002B2CF9AE}" pid="14" name="x1ye=19">
    <vt:lpwstr>T/Vi2Qnmb/PCtGC35j3SwnT1xFswyrcopnVAV56VW52ZXKie1+bbkyDAEETJZfSnoCU0eELv+VAVfHcKNShmI6QQJs0dOxzN3tYwZ33sSLiYWihR7IE0r7WxDj0c+5cmqgIpQW2D4kL4r0eUJSlQXvI2NaZkapp6anoeasJ5XwwF4Kbq5sp+gTQvfZEvkiY1/kkRqTywQUGOZLiCr+anvDnu2+4bDpQgrD638I40P7esmJ1TIjj6BppFitKzYAL</vt:lpwstr>
  </property>
  <property fmtid="{D5CDD505-2E9C-101B-9397-08002B2CF9AE}" pid="15" name="x1ye=2">
    <vt:lpwstr>I2b9m3VFJuhwwyH3J0WWdnR0h6263xq5UYju3sLFxTxva6WuPNKZZR4wluMM3t0kzc1+Ik0heEdBPXZl2bpWtLOh+xD05oz9cAlxaKe6CQAocv6KyYnTKN80ail8cgsWiMohQv0pZpSnfrH+4TLts1j7dD4FWJwr39Yc1yC7ZkJ1mDgU+kTIGf3lYEgGMwNUIKP8XYeWxYTWcJSFgaV9pdHmYtGI596Stt0OrCM1BG1FkqvMGPTxmYtfwA07ZDP</vt:lpwstr>
  </property>
  <property fmtid="{D5CDD505-2E9C-101B-9397-08002B2CF9AE}" pid="16" name="x1ye=20">
    <vt:lpwstr>BKL/3EZElg3ksRwD4Guwg6ME8siK+9aRMIucnEfBzaBFzVlfFvdmi1Dgv7Co67+S4dqaSLEjD60OxZicwnvid105SQIXOyFIkmXc6kJ9epbj5/G9OAncqXaz1P0SOKraUSY3b4f7+yenrgr9dP7ZkTSZxA1TqJPQNwnpuJ2Nn2ABe0jxsAtU2UaPF6cakgXj9TTd90zvLislE+G3XT/FEUgGtuEH+eqeDYsUrgfTKJpWxluPuwtzPvC9CLwfqb/</vt:lpwstr>
  </property>
  <property fmtid="{D5CDD505-2E9C-101B-9397-08002B2CF9AE}" pid="17" name="x1ye=21">
    <vt:lpwstr>USREyvFSLwak/cZNwM/vEs5CZUYBD1XDL67EKelZk/DlmQmTy0PhiNZeFdjUxOCt73xOlKlwXilK1UPhXmh2WXR1EE+eHv916SVfN8INWPLAkFbGVHdKFeT1qeNTrMr9BpWXsrPxwlnRiGJf0cGBLbKuwBHGvTwGzGqbcu5l5H3Rwosn6zNaa4RCfk7AgGg0oS8g2DR/6YVdgMePY+QIE/qpyY4bUZJBWNAxoRZBW4B9PE3xRZeW0TRZu35pYsW</vt:lpwstr>
  </property>
  <property fmtid="{D5CDD505-2E9C-101B-9397-08002B2CF9AE}" pid="18" name="x1ye=22">
    <vt:lpwstr>dg0wVlIVUv0z5SVJej5ZLCre1v0emJQeUcPcZZIO9cz4pEotpvYqaY4WkS95uO0bCwdq7KDw4ojDX/cpMn6rMkdkzdMddLsk2w/J13hd+FMLgqV3lN+Yv38PLlsWQQa/KGYk83YEagEum8ElcvMrnxiwpZXFZ7EFLh5ElmZGktX4Zauk0j+n6SlZQ6RlKDvZ5nuEfjZT6q8KfbcJkxg5K4QlR43DZD8Zko6JwdinH2hqSUml8uAwHM3fahCnUfv</vt:lpwstr>
  </property>
  <property fmtid="{D5CDD505-2E9C-101B-9397-08002B2CF9AE}" pid="19" name="x1ye=23">
    <vt:lpwstr>5d2Dw7EKBscMif5Wqq5GLRGc14hxeEYRBhIIZCPEnBlaGFI0hfPT2rfHKr9giDg1TuBkIXr5AXd7SWlFvWiLsX66S2BuEXipuVhHo22aH+gBV33q2hfvxtkh6BvDMIP+RQDwheHPjGvHsfgAqhiY0B3kn+SatQHGvs6QvqZHwOUcCQZA/XQcTfAoKIhXon3658XQWoRzDiYlRCV+rLu0gH+6i8yFEqKdVcf3sDJ6rOuyXsMbD1T/T4RT9kIMcWk</vt:lpwstr>
  </property>
  <property fmtid="{D5CDD505-2E9C-101B-9397-08002B2CF9AE}" pid="20" name="x1ye=24">
    <vt:lpwstr>fYMjfbUEF60PkjWBXV1KpjE2w9i+S0cYF4ofglSLCxWkH7v2MGhjRAKNtdADrV3xGaovagqwpczx/lB0E9j/1SaZFgMESsCuWbotZmZsKvfZq9zaOKoF3QA2zsU1V4CqnZh2IRuvXALQlL3c6Tc31j4JPLXSU98vxJBVl1bee1J8DFUAalYVlOPTMW9fm5GRiAn3uTc+ISZzy+S37SGjwaaHemNvliYvjeePAksYQmx5oVAKqNATxVKd5qZqE9W</vt:lpwstr>
  </property>
  <property fmtid="{D5CDD505-2E9C-101B-9397-08002B2CF9AE}" pid="21" name="x1ye=25">
    <vt:lpwstr>EjKeecYB/T0ofd28OZqgbxNAGmcJxR8la8ZW52PFIWU2RGJauwoSPuULFwGB5U/RnI45qMALKlAHc/Yyg7ChUS0kWsK/J7uedkpy6tb63mB566CNC1vMK/+Tn8kXV+b2QzQJrZcPyAMddNk+u+7sEdJN/9WvBTQ9hHVKrNEqRHyC/uMADtji1IfFbJo0RlZ0dSopryXiQ+NBTgPzj0K91s3Ku7PY3U2ImxXvA8DxXL4mRO3SpaEjzEjmkQIvuFz</vt:lpwstr>
  </property>
  <property fmtid="{D5CDD505-2E9C-101B-9397-08002B2CF9AE}" pid="22" name="x1ye=26">
    <vt:lpwstr>HkVPO+sFeIysHJabOuy3oJjBr3F99CRLhGi0dGElpCHh+lwh2qXUMOWvN11sagn38vTRrhjuxMfodh0qcKhVllNv8JnCofB19mVk94J5IzU/8ZtSJccUh4yhS70i9GWja6vtWdNW2rwT3npB4aqN5Iernrv3Kwyu60Bmh5lxfEz+21hilm+TVwLP72SYMwD9O8PAJZRr6z0ocWR+UBO2QLPSlu7h8/sth+MLFH7uaUUmunTJSkbSyUHxHex3KJv</vt:lpwstr>
  </property>
  <property fmtid="{D5CDD505-2E9C-101B-9397-08002B2CF9AE}" pid="23" name="x1ye=27">
    <vt:lpwstr>9A3BbEXPqLnpJjjlpVMypSl6gxsReNZmvHo9jTL0K6XUkzKjL8LP/R+Pk+U70ed6k4OGFNJHUBdjWcT0fATfJXI0r0Ji+/WiX3i4irPUoz3u/6iN7045z6POEfy+pqZfudp8ztXpZk/ZJBlXm7G7AAdI5mRPX/i1sDFQyfZt190UCRZwwDfsttyFVj6yXsIzS8gsd99qtWn6T6RAyhp3/KOkWxoFDx1YOEnj7fgC7A5OS7wOHqW/KGndrvWzJH2</vt:lpwstr>
  </property>
  <property fmtid="{D5CDD505-2E9C-101B-9397-08002B2CF9AE}" pid="24" name="x1ye=28">
    <vt:lpwstr>opwKEaPGZ6X1hk6pBoFNjuPqhDphGXgSJTiVFn6lGLVCJIj9cK5p8Hb6tfvIPBPxrVc3dHx9bnjvA8aXaOjwhyfbd3KpQLNgyfNzZKqM0Vf41Sx6C8kyeiI+DJqBRs+xtdDmcUj83qXP0Y45eF845B0mnWgws+xzTRX8aA+A0mgJro1OBBASoV5pmF6v5pDf6Dpk+lLEsktz6XXXJXUV6QZoG0kFoTkIQqDHF7OHXcyRVJomyzlTyC+Evgwq+zy</vt:lpwstr>
  </property>
  <property fmtid="{D5CDD505-2E9C-101B-9397-08002B2CF9AE}" pid="25" name="x1ye=29">
    <vt:lpwstr>GIvi+9aQ3wFYOUPvEpJS24+Z3/F3e0EdmeMU/42RsfxdelB7HaS++EUK0tq8Zw052FF8sNDaAm331UH3Pfc5RkzVQtTek6DY/h0Qdu7h9scMM1G+n3WvODm4KSYE0GH64yAfsN/82cNyBqV4TkLIoNk4ZuUT6GySpKBIC+1Rb5qcVfkhVgQMuCEWIZAerL4Gppai2tjgGaugvVIU74Ou2U7+mRRWPLCg5+jRYqkMXzgU2ORfxPJSRc5zcnPFGUl</vt:lpwstr>
  </property>
  <property fmtid="{D5CDD505-2E9C-101B-9397-08002B2CF9AE}" pid="26" name="x1ye=3">
    <vt:lpwstr>dj8GgrTBUVy7l2iKQjGd1kyd23fY7Ixg/xUao4kiTa64HCRZ46veXYHfZa1LvVQAaDRl1ibZm+qG069R7Ta/VVDY+xXaLTqQKw/o4Jj2hcBe+0DaAeoatqn+ikGSjCRsaGJHvIr3ivnmVuiLD4aZmGcuzm6FpjqWLb5sD2lpcy1zgsNL7LGfp8KCyJ78RN9/uY+rINLwknkZvtTClcN6cMtr9wthgE6J/u3APVDArgmBY0YVMW3id2l4XnXvj4C</vt:lpwstr>
  </property>
  <property fmtid="{D5CDD505-2E9C-101B-9397-08002B2CF9AE}" pid="27" name="x1ye=30">
    <vt:lpwstr>XDhajUbRH8sXzrtmSQAegapZJDD/tY18hLpduidbAUGiOLsBP5+aHWxcf4qCZQP1vEyN+QbUe5KxBEiXpiN75mHxzXALgLnXWZz2NTbdxH+hGZG3CrCHrv0WiVXvW6Fsh2c6qh0kYUWZjjwcKwxfPx6S+dNnwtV6AwzMg9x9zkcIO3rDyInyTtBLT1GmjidEMqUO+6MJDSDg+6/3y/v7b9d1akBI5crProFsz+Yp2X9wEHhNFzkQPRx7cXj4Yd7</vt:lpwstr>
  </property>
  <property fmtid="{D5CDD505-2E9C-101B-9397-08002B2CF9AE}" pid="28" name="x1ye=31">
    <vt:lpwstr>oN+Cwk3Hsnd0mHUgFwJOe5NzOSuaDC3LKnrnvytqGVlzgUniI84QypolF0JinlpemC0HpCYn/ktdPUn0xbv9oiYiiLl7IDB/KxI2p3vTzjhNQRVpbwOz2cHqjbPb+zL+6kB+6ZneKoPoGM2x0m3XT2jIqo+00ybEc3vcq7xjyb+WOrzxFeMQdb7BlOsHwtRP35BTZWQDZ/AmLsEJpzAq1y7M1NDWT+36okuiPx0tJ6wASdeks5KwSBaieX9jPIL</vt:lpwstr>
  </property>
  <property fmtid="{D5CDD505-2E9C-101B-9397-08002B2CF9AE}" pid="29" name="x1ye=32">
    <vt:lpwstr>Ozz3su7iLE9a7Dc+0kGVted+nYRMkbChb91RIChZE1v5mjg88vhQ4soZbci6JXC7B3m5S7/MpRULLVjtsy0EKBLMGBjTxbSTfMi3UDlBuFMQco152GfezeX2pjtblQ1n9fff/a1hgytvZyrMfiF/0Tpx5ydn6bSMDLupp8nxTPby/fHmtNL7huAz/Z1fJovq7rf+mG9AV7caqopmEHvnikPb/Gjys5F6dWH2sBKLcwQHN4X2M1RxSvkPnN4NDNO</vt:lpwstr>
  </property>
  <property fmtid="{D5CDD505-2E9C-101B-9397-08002B2CF9AE}" pid="30" name="x1ye=33">
    <vt:lpwstr>nbvnOJ2wuKruzoRmlQ7OYpfQsNcLYOFpjvM1Zi83jxh9WOJGzGD/LfXbPUR9pO3ftwu1BI89C0btbAzBs2WlEzjyK+zWWwWbvnYIj1Bn7BRC8nNZB4OlO2q7wPe04OPjF7OLEce47VapbXYa62zEQFqlrnciWzBousc6LnJqicu36+LnivW+mJttjLyEXV3CJnVdp6cpwYKN3LC+Lm1cIjxYfumuNhtnWb0blmPpt7PU2obdHY3X7GHZIVBYRTv</vt:lpwstr>
  </property>
  <property fmtid="{D5CDD505-2E9C-101B-9397-08002B2CF9AE}" pid="31" name="x1ye=34">
    <vt:lpwstr>pPyEsg+0KZFEmqgYb44rsNS86b0yayNqLeZb1Zd+oLAIa8nsW24CW3IxxRt+lPHot34jMYGwWAZee/Xh0SlM76G6MrAwXZbUKvOeeGcFyweW8srdkHed2eiwabjZdpnweGZeTRM7jzl3dJzvvQqph3jgbxCU9oeVgLO7Ujn00n0jOBSzscqnF07HiMhAwjjHshzE6SdnfdOrnrcK5Li44a24LZWx3aNP21uZfkmFHub7PAzQBo0hLoefPSAHOvS</vt:lpwstr>
  </property>
  <property fmtid="{D5CDD505-2E9C-101B-9397-08002B2CF9AE}" pid="32" name="x1ye=35">
    <vt:lpwstr>sVJDb72sGWi7ktG4e76LOiXztEQnvb9CHuJzsAlgd/iRqBfQ688zZq2Lx5zoVKSxz8YeZ5rcslz3IS4pybJ5TkjNfjgDVW5HTKrLmnmGIvn0VnfmPHpeaKnmREeC08hhIVEZiZ5FxWoWX5LbYMQvzdv7odIYfs71FGvO2WGqG40x28HzkmQi1CY8ncAoJSVZCSp4XpklzTvJ5lXn8VbCZEoViY8fai1XUJpY0WOLttwwTK4SxXZ4tus9b2ywQvK</vt:lpwstr>
  </property>
  <property fmtid="{D5CDD505-2E9C-101B-9397-08002B2CF9AE}" pid="33" name="x1ye=36">
    <vt:lpwstr>N0qrtoIF/kp1f6G1lPCHCdAWURlU7I6YNRL+ZxgwmANvwQE1Cf7hlDAf0+fh3ll+dh8F35O4soYKPgSr0sk0hUV2Ih4ncyYXsxZRkCiZV3pewirDp9GSTvz2Wb5lP/RQvWA0zz80O0HZtZwyQRD3o6/xnAkYCYXWhnHtM04fTrKKb8o2/CKtGJpHQ+tbyohSdRkf9LBm79U/HTT4sBFbcMm8Lmu8phz6wVY4FLv0VFtVeL4Joex3ZUHxgfNdnx0</vt:lpwstr>
  </property>
  <property fmtid="{D5CDD505-2E9C-101B-9397-08002B2CF9AE}" pid="34" name="x1ye=37">
    <vt:lpwstr>4uimHugIxM/ki299lmqq5zX86z1Dq5QvIAlG4QfrMN3g+eL3nymWg9gQBHIV/DWduZpR9SVIOyxqfmbJgY5d4UAe48XIywF0U40zkoATiQp1aOSEGVhq72G9//hQQZtCdYxtSnf07n1BK5lmaYLQ9ExwIPEPEmysx9INkyZXPdVw6EtD2gotxvQpm9VImkSKGa86GvnsywhjzSfMNNTIDD2CGaFwRZNwjzwhwKfLwRkM1FFRCGpZCIt4fPIhLWk</vt:lpwstr>
  </property>
  <property fmtid="{D5CDD505-2E9C-101B-9397-08002B2CF9AE}" pid="35" name="x1ye=38">
    <vt:lpwstr>OBaiLYGlrq644EOwzGzEbyaP2Ey2XQvjwQcl8eomiLXUKD4i/9La6Y2Rt90hzwzXvE8yHFZozh6/En+oIxOIjygkBYiW9sh10Gm84h+GlKu7z49uIYokr41ejwKklrESLkJwG09qxfDAYGEABAO4/8ko1lcX5ttrUIoSXDp4TS5I1PAWbknb79ZQiZkALKMfkt40uAnfNxeNszTF/NpogZOpbcAW5pS7BY4sq8pirTQMIPchJRdXOBAUbRhKiVJ</vt:lpwstr>
  </property>
  <property fmtid="{D5CDD505-2E9C-101B-9397-08002B2CF9AE}" pid="36" name="x1ye=39">
    <vt:lpwstr>KsxcAo/kM/B5NSLD6A5jjijOvguomH0xG+kQE3diiw0MCsrqz8fK2ybfyAkjQGg71QrmoUJjN7w6PB4VCtp1u6TkPqH2n4OIauJvEVw3o+WIf3SHpNjF4VtElY1OV18x6tQdSo/lEKptnnP9X7yxIM57reyJtd7Mbjh+OhDYkJ0xmUZ7vw7i3yyhVTfqLmnhTuiz9bEZgpNGF1DlhWtBuhtyZm7zwN2bWT0iqVVHxBT0WJFvOTDNK1DhY6cwU7y</vt:lpwstr>
  </property>
  <property fmtid="{D5CDD505-2E9C-101B-9397-08002B2CF9AE}" pid="37" name="x1ye=4">
    <vt:lpwstr>WSnuKHzGqbW/QlRZyA/8OD0ex/5d00RqRlxhLYk66PMk4TwbxuAmipx7u8iZbqnniFbcwFn3Drf0zaGOav23CMOMd/dMNHlhff3A2cuQsVuas0ZPPs+Rmmv7O7NXWcA0n9IoG/Z5UhL7JCzbdmmF36oDtwWPmHnxAFhGQK0xlWeqdNNT9P6e8hh5SPZdftoeM/JRIilX+DNAWj/v6w76mK5rb5+zSy63Ktlq8fETvzqEnuXLEC77qD+/IegqlXd</vt:lpwstr>
  </property>
  <property fmtid="{D5CDD505-2E9C-101B-9397-08002B2CF9AE}" pid="38" name="x1ye=40">
    <vt:lpwstr>zH4nV+tQtavtB2dQvSSc7X5kfD/76X4WVmeeDKVdfetsEUEnh20mchVoQoS69tiVOwjcVv/1SA4XogmlZg32UAsXRF74MLWcOoRsBWKfJcV+E4q4OfAngV21PZ6Q2DjIpxoFq9AQgfiPNo6pqG9UuUCmcy90BTqkh9QYs3gPxDiRjdRydYdjxgT5+E1DS4nTTbg2GSogsPYAsVukHML0YJYiPqrdgNkMjhC+E7jnIBvhQq4DwLoEXmS1Rem7BGt</vt:lpwstr>
  </property>
  <property fmtid="{D5CDD505-2E9C-101B-9397-08002B2CF9AE}" pid="39" name="x1ye=41">
    <vt:lpwstr>zWBk9T6KgKrIaIFTDbA733V7pZ+ob9HMHhfF5dVsA3w6sOab6uKisfX1lsyxRYGps2GpdIaiiOifsy52zC1/ITdr9fkt1iO2fQ6LJkGjghfZeWIcf/vB3ZAUVM9YRgcd/DqDJRAyH/fIqTkIJq87l72D8Mywx1P15fDI4H5Gthp2VuyqwKxQpX2zoKJC/NfQrAoFxqi5pPI7QiAnLYQ/hvow7Dv//ZYc3Iow+xKkaaMH3qBX0a6YuQ1BylZGJRe</vt:lpwstr>
  </property>
  <property fmtid="{D5CDD505-2E9C-101B-9397-08002B2CF9AE}" pid="40" name="x1ye=42">
    <vt:lpwstr>1D7EtDotLQLOpvqgpvtMtST2sW4I5dgwljJd3rC+93Ig2qoKZQX9m5sXFgQBMbL+AVnujeRjnoUDKhf1HjdyGk2tqvzAzZNGY6YGvGxpWQx09qZ2GWY0EElRM7sK5H4DJvAsyIhtx37dH15+dvqGF82AuNMEK0OE7hX5ZYr2HaXuLCCZx+kh+qb7xrtOVAjHTantBnJg2BJVW4EZKQ91dplfHUzoJ3aQ6zr6exZqWs+6r0htyY6tOMeJm8Lu3ty</vt:lpwstr>
  </property>
  <property fmtid="{D5CDD505-2E9C-101B-9397-08002B2CF9AE}" pid="41" name="x1ye=43">
    <vt:lpwstr>iExO0v12aE15tDyDqyiRufsXlfbOo0U8oI2hK0zezb7RzyQqQoUd0GO2lhpCc9+H8BC5ksjWcxlLyObUhvPC1KDt2tXiOs5vDnixiwPBE69cKxAnvvOadOweRpkDIPTG72vqAgJ8c+SGeCz5fYluIGMzxeucExX7gtkpK1uHGc2DvEVjCrhxR0Zo4dxrq7r+QmnjZfLqDHJ/+wJGRGL/K1uOoI27zLZ6bPPQLxKNFCg5Gs9Xh0bpBW6/tPDubhi</vt:lpwstr>
  </property>
  <property fmtid="{D5CDD505-2E9C-101B-9397-08002B2CF9AE}" pid="42" name="x1ye=44">
    <vt:lpwstr>fNh0ZovUEFzsy1L3CPrpfD+RrbKO65Yl1PLupekNYGODkKQoQxM9nhi0iDOt8UixWXJclWhyQh7qgYjtWzDFai22x6iCP1HrsCMV1WAZGG1TCi/uexjm9MQlh8yyz8d3O3MKAiJ0qustFJw+hjr1tuHiweGEMHlAPsp35Woue3wjVfX2erWKsn/ojXoReEk93WvwGPop/iOcvMUNxHLhTvRIp6FU8xiglXx2wetWpROi5YstMvurpF+/Brl8G7d</vt:lpwstr>
  </property>
  <property fmtid="{D5CDD505-2E9C-101B-9397-08002B2CF9AE}" pid="43" name="x1ye=45">
    <vt:lpwstr>ut/NIMe5LTfkvDlKXFBeUuz7pFY7Mms5Kztly5PC/jBHmuHC1pE5+MKjKfCU5PqAMQvlG+lZ8NASLquYRSBFt1cGWi6FMyD7lpHU31/cSNoHdCsv6yaOXp0whRj2l4vKgkt38tvYpSIHp8MbkWUF7PWEYs9sPUlZ5PQ9q8uYNsqhX8deQtd2iiWGkUE6NHC1Y9EbeN39vmgGPLhf0/s8P5pmvk3OHj6uPyvwPUOyDG12ffmm4fNwTa7vI3hWyZ8</vt:lpwstr>
  </property>
  <property fmtid="{D5CDD505-2E9C-101B-9397-08002B2CF9AE}" pid="44" name="x1ye=46">
    <vt:lpwstr>/9N87kz0y/vx+WWCmzu4NwupMYKDTpA2SzNU6Ex0Eny9n+bhxagjb6g+vY/AlvzVOe/6a0CnGkvoc7PiR9d6wV3alvCHBK9htmGPla7UnPdtLkoST7iPTUufLDhe9xGIGjt9Dxvj568hWW7DUi+9ZnJEpqHDSk7YPl9JnNhj0eaNY5LGVbV2LqX+0UrqMDb8/t/fJmbgl1P+Fs8gI9ejYMCLFykS7i/5Z7B7zdyQGQBMIDyPyu1JO3b8aX/8e0C</vt:lpwstr>
  </property>
  <property fmtid="{D5CDD505-2E9C-101B-9397-08002B2CF9AE}" pid="45" name="x1ye=47">
    <vt:lpwstr>LB4YqKv8W5bOQbKzIXe3STwYJweyHXMEYH9W9Xvmlfm5hCsE3uRFAY/OESPVgkhU6Oz0wIqv0bqIQlLdf4umITaW/8KB59mSy778gtd9KHunP/OT6V2GxPFugQzSIUWx5XfgG2knstRo/na7SXQ7NCUy16w+J0+P4ePf64BMhFJio3BWq2INqg1vI9ThsdsGGx7mi3omjHQPxW4x2lsJN8PgqtbvbcPf2kphvkg/4kg9XP2wKup38cy3IJ95oWA</vt:lpwstr>
  </property>
  <property fmtid="{D5CDD505-2E9C-101B-9397-08002B2CF9AE}" pid="46" name="x1ye=48">
    <vt:lpwstr>z6EwJqA4rWDVP4edBtxn8rcBZ8obdXvmpTcu7JgAfzQOFCfUTE452NbvyJA/0Pjddu/JJleaNEo6jCaFxjza4CmA8MFu1ol7V9k2J8zL9pcO8wiQXiJg8lnxxzioIeUlPvUm41ky4V1cRWE1P5/CYoOd10Dp2k3GlVt+Hw6fdOak4tHft9Vb/vlY+jH4FvDk0k051lfzvyN7jB+c+U7zV+NUrVX2zhg1j/00naRKmm0ezIYuEeEs64zQHSl6Ylu</vt:lpwstr>
  </property>
  <property fmtid="{D5CDD505-2E9C-101B-9397-08002B2CF9AE}" pid="47" name="x1ye=49">
    <vt:lpwstr>cI6dXQblHeM0gFzaZyXeP90l+CBFpC8mL/e9MDWTO6P7f93QWrinpyq5T+IfVMtBLZXP7eS97vk2Fkit/5reeEmX0qx/JJ8ehbrjfsA1YNXK05QMzTV+vHjH3h8bUYC9yv66fz2T10Hq8xshQNcFpBBko+tz8hh6OU2QQE5Ri/AUoGwEJmZdgVGu32U0GEI+6sP7LdyPfH4I969v3JIv618GnS4+AH48DbNTZe1XfQNY+Pm93+7oZbMVpexR95+</vt:lpwstr>
  </property>
  <property fmtid="{D5CDD505-2E9C-101B-9397-08002B2CF9AE}" pid="48" name="x1ye=5">
    <vt:lpwstr>bVtlUIKT8qIsbl7IAf8ByDtXKfVNdgEiTwe6IKedsFMnmAknKX8dydnTh5ietz5mJAEib/NAGcotOhrLnKJHKInh4CdH37hpijeUEc3fOp9TJ2gotVPaQJoY0vtiBxqQyBppLyMgO6MRwn+QNlMuu7ybkeAyjmgRBG8xbG6GddX/sfcRda/zM9dXBOkSBYSBLbTVqcss4V42j8sasKbP7AnbuD3wmokczOe2igTf7YB+kI9gP3pcDOTuG0JI3sX</vt:lpwstr>
  </property>
  <property fmtid="{D5CDD505-2E9C-101B-9397-08002B2CF9AE}" pid="49" name="x1ye=50">
    <vt:lpwstr>vKl/otqP0JlsDeH6omwZzoC/qL/Lovo4t3WnHgSG/EBmDiBbpZjCdI2/WyC1IhMTjU1njx8PDnqPhZL2879GCDG+a7ptHX9S1Zua5NI6O9vFDz/W74uWkHYPQN1xita/qFmnngA7QFF1+vLyhN7o86t3BXEkGpCr27IO02VfolL51dDC+yDBPhOc6Aw2szLxm6Z24rWgBRYcNrZqol5PQr8bERjot4jWY5cF3/RXq0r0oicL1vIBkgAWvVNy79A</vt:lpwstr>
  </property>
  <property fmtid="{D5CDD505-2E9C-101B-9397-08002B2CF9AE}" pid="50" name="x1ye=51">
    <vt:lpwstr>pYcLKM6R0vgKc6vY/19+vaA7pc6XzKsyPkDrV/2e4JpgyE26ECsrEP1R7uSePilCRTIez7gNNDlHfHJp4bPEEOhGJ7Qed0X790yC0NzN9sgXrWt24uWUeean8Kk6K/vtvd81roJIXocW1+qhvK9aNOE1OfD535cQGg3VMvuxyioUam+JF2YMvpc1gds9B25sgAqT00xv8TJ9Chg+2F62MIFSGym/6gkztd7gkegfK/bbCqsV0ajqyPq41BT+8LM</vt:lpwstr>
  </property>
  <property fmtid="{D5CDD505-2E9C-101B-9397-08002B2CF9AE}" pid="51" name="x1ye=52">
    <vt:lpwstr>4rM5YH1MY/pxFzDtWhlCe3aLUXy0rf0YiHCR31+W2TQrZmHi842SgMF9fr5raH7Wk26hPA5eZtPn+TfGq1CGjYarI5ckMQlzJQpRxkuEgxW34q8uedGxVVxzQVXI3Sg6SLMifie5kWgNmtq+I8FuDzElx4r187gXPn7m92vNDGWdkS2vznsQEZJr9Su66uGkbVgTkIEV6oikFmAlJjdJgF3l5iNnQUgFaQtIF5gMApopkDBF8Ddkji/baj2wJCv</vt:lpwstr>
  </property>
  <property fmtid="{D5CDD505-2E9C-101B-9397-08002B2CF9AE}" pid="52" name="x1ye=53">
    <vt:lpwstr>R0JWPFoANfrBS2qFD5IEBpv77B27DPItMNAAA</vt:lpwstr>
  </property>
  <property fmtid="{D5CDD505-2E9C-101B-9397-08002B2CF9AE}" pid="53" name="x1ye=6">
    <vt:lpwstr>C7FXEIS7o4u9q5F0BQinZkliScpayMm5IOAKIsI+pwbCUz9mdqiYJ7R5lQIaGIWIH1VAsjvc8s+o7yNcGw8iDVMAoznSXsvjaU321YI/DDivbF4RKcoiRX+tg6aup9Eb6eFtCN9vN+nQTtLXWLJkoxmK2N+eo9l8DG7pVEXonuXlQd7Gt24N+zaQu3t/0v/4zEWRsmlJhLBD0Pm1Cd09j9wperhUWmzjg+cnIm1OQbOsHzPbftCQ71sns6xIJRw</vt:lpwstr>
  </property>
  <property fmtid="{D5CDD505-2E9C-101B-9397-08002B2CF9AE}" pid="54" name="x1ye=7">
    <vt:lpwstr>COJhBjAah2qyHW+7/qtZXgR8B3NIhLb74fvBxb06ApnODLZgaVXCzL+HRtpELHzm45OPS7A0ToYpOAw18/3ZJ3v232SMoonwT9YiukEp/xIRbRSWlGhDQkaHcNGMVCOmmKVxLF26pY18z0Ew9lRxmHfq8RoUAUztXs0UOmySbX3wvWt2ogdxLUVYozORfAjaB1v04GK1iFDg21RyCfe2UKhHBzLQyYjAE4j/NhIWHE80ahMSLwenXa9rAJOn2Yb</vt:lpwstr>
  </property>
  <property fmtid="{D5CDD505-2E9C-101B-9397-08002B2CF9AE}" pid="55" name="x1ye=8">
    <vt:lpwstr>SEfu1msKJj20cvToI5K/j00IbALEPQrUVnAuGBTEe6jp6fT7AGL+G2IYwYWSbL8ZqGHk95cP6iXI6qKleGXEv362V5qlnOhdgm9WwKYDzUX3XdmtWUCN1BS9EabrF9uazzcdOOvKz38YYPHEx5yFLm5zVvbNm8cb7Z70Xoe896ks1oJY1tQx5BaMDILCqP1sCES0lAdahW3HAfr6jppbMlIj+xOegh5a8X5rs1PpGiwzskHreqbCn2681F8UsWQ</vt:lpwstr>
  </property>
  <property fmtid="{D5CDD505-2E9C-101B-9397-08002B2CF9AE}" pid="56" name="x1ye=9">
    <vt:lpwstr>cMvH08B3sGZalc/TXEH4tOgAJQzLfNEM/YBZiDDGbYV52oNDJ4Ru902j+qK5BnehjxUoFXpluwYH0nj6bmOGBfqHlwZFItAK9/oxd+SN720MPQw9J57yQ+2KCY3KIFEi0VHxmvMVjINnG7gWScg8YY2DROxt9ZC7by8YawQnRsY4qDWqLk1Ll40zCw0ZwznmWrXD5Jf+domAJs2V3Ri24+N5/k7bN76WkGCCoPiba2fBApE3Krrljz14UZBBqxq</vt:lpwstr>
  </property>
</Properties>
</file>